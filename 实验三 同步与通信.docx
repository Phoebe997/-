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D0CF6B" w14:textId="77777777" w:rsidR="00F373A0" w:rsidRDefault="00F373A0" w:rsidP="00F373A0">
      <w:pPr>
        <w:widowControl/>
        <w:autoSpaceDE w:val="0"/>
        <w:autoSpaceDN w:val="0"/>
        <w:adjustRightInd w:val="0"/>
        <w:spacing w:after="60" w:line="300" w:lineRule="auto"/>
        <w:jc w:val="center"/>
        <w:rPr>
          <w:rFonts w:ascii="Times" w:eastAsia="Songti SC" w:hAnsi="Times" w:cs="Times"/>
          <w:b/>
          <w:bCs/>
          <w:color w:val="000000"/>
          <w:kern w:val="0"/>
          <w:sz w:val="32"/>
          <w:szCs w:val="32"/>
        </w:rPr>
      </w:pPr>
      <w:r>
        <w:rPr>
          <w:rFonts w:ascii="Songti SC" w:eastAsia="Songti SC" w:cs="Songti SC" w:hint="eastAsia"/>
          <w:b/>
          <w:bCs/>
          <w:color w:val="000000"/>
          <w:kern w:val="0"/>
          <w:sz w:val="32"/>
          <w:szCs w:val="32"/>
        </w:rPr>
        <w:t>实验三</w:t>
      </w:r>
      <w:r>
        <w:rPr>
          <w:rFonts w:ascii="Times New Roman" w:eastAsia="Songti SC" w:hAnsi="Times New Roman" w:cs="Times New Roman"/>
          <w:b/>
          <w:bCs/>
          <w:color w:val="000000"/>
          <w:kern w:val="0"/>
          <w:sz w:val="32"/>
          <w:szCs w:val="32"/>
        </w:rPr>
        <w:t xml:space="preserve"> </w:t>
      </w:r>
      <w:r>
        <w:rPr>
          <w:rFonts w:ascii="Songti SC" w:eastAsia="Songti SC" w:hAnsi="Times New Roman" w:cs="Songti SC" w:hint="eastAsia"/>
          <w:b/>
          <w:bCs/>
          <w:color w:val="000000"/>
          <w:kern w:val="0"/>
          <w:sz w:val="32"/>
          <w:szCs w:val="32"/>
        </w:rPr>
        <w:t>同步与通信</w:t>
      </w:r>
    </w:p>
    <w:p w14:paraId="6FB1F783" w14:textId="77777777" w:rsidR="00F373A0" w:rsidRDefault="00F373A0" w:rsidP="00F373A0">
      <w:pPr>
        <w:widowControl/>
        <w:autoSpaceDE w:val="0"/>
        <w:autoSpaceDN w:val="0"/>
        <w:adjustRightInd w:val="0"/>
        <w:jc w:val="center"/>
        <w:rPr>
          <w:rFonts w:ascii="Times" w:eastAsia="Songti SC" w:hAnsi="Times" w:cs="Times"/>
          <w:color w:val="000000"/>
          <w:kern w:val="0"/>
          <w:sz w:val="21"/>
          <w:szCs w:val="21"/>
        </w:rPr>
      </w:pPr>
      <w:r>
        <w:rPr>
          <w:rFonts w:ascii="Times" w:eastAsia="Songti SC" w:hAnsi="Times" w:cs="Times"/>
          <w:color w:val="000000"/>
          <w:kern w:val="0"/>
          <w:sz w:val="21"/>
          <w:szCs w:val="21"/>
        </w:rPr>
        <w:t xml:space="preserve">16281153  </w:t>
      </w:r>
      <w:r>
        <w:rPr>
          <w:rFonts w:ascii="Songti SC" w:eastAsia="Songti SC" w:hAnsi="Times" w:cs="Songti SC" w:hint="eastAsia"/>
          <w:color w:val="000000"/>
          <w:kern w:val="0"/>
          <w:sz w:val="21"/>
          <w:szCs w:val="21"/>
        </w:rPr>
        <w:t>张天悦</w:t>
      </w:r>
      <w:r>
        <w:rPr>
          <w:rFonts w:ascii="Times" w:eastAsia="Songti SC" w:hAnsi="Times" w:cs="Times"/>
          <w:color w:val="000000"/>
          <w:kern w:val="0"/>
          <w:sz w:val="21"/>
          <w:szCs w:val="21"/>
        </w:rPr>
        <w:t xml:space="preserve"> </w:t>
      </w:r>
      <w:r>
        <w:rPr>
          <w:rFonts w:ascii="Songti SC" w:eastAsia="Songti SC" w:hAnsi="Times" w:cs="Songti SC" w:hint="eastAsia"/>
          <w:color w:val="000000"/>
          <w:kern w:val="0"/>
          <w:sz w:val="21"/>
          <w:szCs w:val="21"/>
        </w:rPr>
        <w:t>安全</w:t>
      </w:r>
      <w:r>
        <w:rPr>
          <w:rFonts w:ascii="Times" w:eastAsia="Songti SC" w:hAnsi="Times" w:cs="Times"/>
          <w:color w:val="000000"/>
          <w:kern w:val="0"/>
          <w:sz w:val="21"/>
          <w:szCs w:val="21"/>
        </w:rPr>
        <w:t>1601</w:t>
      </w:r>
    </w:p>
    <w:p w14:paraId="19714CE9" w14:textId="77777777" w:rsidR="00F373A0" w:rsidRDefault="00F373A0" w:rsidP="00F373A0">
      <w:pPr>
        <w:widowControl/>
        <w:numPr>
          <w:ilvl w:val="0"/>
          <w:numId w:val="1"/>
        </w:numPr>
        <w:tabs>
          <w:tab w:val="left" w:pos="20"/>
          <w:tab w:val="left" w:pos="420"/>
        </w:tabs>
        <w:autoSpaceDE w:val="0"/>
        <w:autoSpaceDN w:val="0"/>
        <w:adjustRightInd w:val="0"/>
        <w:spacing w:line="300" w:lineRule="auto"/>
        <w:ind w:left="420" w:hanging="420"/>
        <w:rPr>
          <w:rFonts w:ascii="Trebuchet MS" w:eastAsia="PingFang SC" w:hAnsi="Trebuchet MS" w:cs="Trebuchet MS"/>
          <w:b/>
          <w:bCs/>
          <w:color w:val="000000"/>
          <w:kern w:val="0"/>
        </w:rPr>
      </w:pPr>
      <w:r>
        <w:rPr>
          <w:rFonts w:ascii="PingFang SC" w:eastAsia="PingFang SC" w:hAnsi="Trebuchet MS" w:cs="PingFang SC" w:hint="eastAsia"/>
          <w:b/>
          <w:bCs/>
          <w:color w:val="000000"/>
          <w:kern w:val="0"/>
        </w:rPr>
        <w:t>实验目的</w:t>
      </w:r>
    </w:p>
    <w:p w14:paraId="2AA044E9" w14:textId="77777777" w:rsidR="00F373A0" w:rsidRDefault="00F373A0" w:rsidP="00F373A0">
      <w:pPr>
        <w:widowControl/>
        <w:numPr>
          <w:ilvl w:val="0"/>
          <w:numId w:val="2"/>
        </w:numPr>
        <w:tabs>
          <w:tab w:val="left" w:pos="20"/>
          <w:tab w:val="left" w:pos="420"/>
        </w:tabs>
        <w:autoSpaceDE w:val="0"/>
        <w:autoSpaceDN w:val="0"/>
        <w:adjustRightInd w:val="0"/>
        <w:spacing w:line="300" w:lineRule="auto"/>
        <w:ind w:left="420" w:hanging="420"/>
        <w:rPr>
          <w:rFonts w:ascii="Trebuchet MS" w:eastAsia="PingFang SC" w:hAnsi="Trebuchet MS" w:cs="Trebuchet MS"/>
          <w:color w:val="000000"/>
          <w:kern w:val="0"/>
          <w:sz w:val="21"/>
          <w:szCs w:val="21"/>
        </w:rPr>
      </w:pPr>
      <w:r>
        <w:rPr>
          <w:rFonts w:ascii="PingFang SC" w:eastAsia="PingFang SC" w:hAnsi="Wingdings" w:cs="PingFang SC" w:hint="eastAsia"/>
          <w:color w:val="000000"/>
          <w:kern w:val="0"/>
          <w:sz w:val="21"/>
          <w:szCs w:val="21"/>
        </w:rPr>
        <w:t>系统调用的进一步理解。</w:t>
      </w:r>
    </w:p>
    <w:p w14:paraId="6180764F" w14:textId="77777777" w:rsidR="00F373A0" w:rsidRDefault="00F373A0" w:rsidP="00F373A0">
      <w:pPr>
        <w:widowControl/>
        <w:numPr>
          <w:ilvl w:val="0"/>
          <w:numId w:val="2"/>
        </w:numPr>
        <w:tabs>
          <w:tab w:val="left" w:pos="20"/>
          <w:tab w:val="left" w:pos="420"/>
        </w:tabs>
        <w:autoSpaceDE w:val="0"/>
        <w:autoSpaceDN w:val="0"/>
        <w:adjustRightInd w:val="0"/>
        <w:spacing w:line="300" w:lineRule="auto"/>
        <w:ind w:left="420" w:hanging="420"/>
        <w:rPr>
          <w:rFonts w:ascii="Trebuchet MS" w:eastAsia="PingFang SC" w:hAnsi="Trebuchet MS" w:cs="Trebuchet MS"/>
          <w:color w:val="000000"/>
          <w:kern w:val="0"/>
          <w:sz w:val="21"/>
          <w:szCs w:val="21"/>
        </w:rPr>
      </w:pPr>
      <w:r>
        <w:rPr>
          <w:rFonts w:ascii="PingFang SC" w:eastAsia="PingFang SC" w:hAnsi="Wingdings" w:cs="PingFang SC" w:hint="eastAsia"/>
          <w:color w:val="000000"/>
          <w:kern w:val="0"/>
          <w:sz w:val="21"/>
          <w:szCs w:val="21"/>
        </w:rPr>
        <w:t>进程上下文切换。</w:t>
      </w:r>
    </w:p>
    <w:p w14:paraId="1847A279" w14:textId="77777777" w:rsidR="00F373A0" w:rsidRDefault="00F373A0" w:rsidP="00F373A0">
      <w:pPr>
        <w:widowControl/>
        <w:numPr>
          <w:ilvl w:val="0"/>
          <w:numId w:val="2"/>
        </w:numPr>
        <w:tabs>
          <w:tab w:val="left" w:pos="20"/>
          <w:tab w:val="left" w:pos="420"/>
        </w:tabs>
        <w:autoSpaceDE w:val="0"/>
        <w:autoSpaceDN w:val="0"/>
        <w:adjustRightInd w:val="0"/>
        <w:spacing w:line="300" w:lineRule="auto"/>
        <w:ind w:left="420" w:hanging="420"/>
        <w:rPr>
          <w:rFonts w:ascii="Trebuchet MS" w:eastAsia="PingFang SC" w:hAnsi="Trebuchet MS" w:cs="Trebuchet MS"/>
          <w:color w:val="000000"/>
          <w:kern w:val="0"/>
          <w:sz w:val="21"/>
          <w:szCs w:val="21"/>
        </w:rPr>
      </w:pPr>
      <w:r>
        <w:rPr>
          <w:rFonts w:ascii="PingFang SC" w:eastAsia="PingFang SC" w:hAnsi="Wingdings" w:cs="PingFang SC" w:hint="eastAsia"/>
          <w:color w:val="000000"/>
          <w:kern w:val="0"/>
          <w:sz w:val="21"/>
          <w:szCs w:val="21"/>
        </w:rPr>
        <w:t>同步与通信方法。</w:t>
      </w:r>
    </w:p>
    <w:p w14:paraId="0F30B368" w14:textId="77777777" w:rsidR="00F373A0" w:rsidRDefault="00F373A0" w:rsidP="00F373A0">
      <w:pPr>
        <w:widowControl/>
        <w:numPr>
          <w:ilvl w:val="0"/>
          <w:numId w:val="3"/>
        </w:numPr>
        <w:tabs>
          <w:tab w:val="left" w:pos="20"/>
          <w:tab w:val="left" w:pos="360"/>
        </w:tabs>
        <w:autoSpaceDE w:val="0"/>
        <w:autoSpaceDN w:val="0"/>
        <w:adjustRightInd w:val="0"/>
        <w:spacing w:line="300" w:lineRule="auto"/>
        <w:ind w:left="360"/>
        <w:rPr>
          <w:rFonts w:ascii="Trebuchet MS" w:eastAsia="PingFang SC" w:hAnsi="Trebuchet MS" w:cs="Trebuchet MS"/>
          <w:b/>
          <w:bCs/>
          <w:color w:val="000000"/>
          <w:kern w:val="0"/>
        </w:rPr>
      </w:pPr>
      <w:r>
        <w:rPr>
          <w:rFonts w:ascii="PingFang SC" w:eastAsia="PingFang SC" w:hAnsi="Trebuchet MS" w:cs="PingFang SC" w:hint="eastAsia"/>
          <w:b/>
          <w:bCs/>
          <w:color w:val="000000"/>
          <w:kern w:val="0"/>
        </w:rPr>
        <w:t>实验题目</w:t>
      </w:r>
    </w:p>
    <w:p w14:paraId="5A5F6024" w14:textId="77777777" w:rsidR="00894289" w:rsidRPr="00A54B81" w:rsidRDefault="00F373A0" w:rsidP="00A54B81">
      <w:pPr>
        <w:widowControl/>
        <w:tabs>
          <w:tab w:val="left" w:pos="20"/>
          <w:tab w:val="left" w:pos="420"/>
        </w:tabs>
        <w:autoSpaceDE w:val="0"/>
        <w:autoSpaceDN w:val="0"/>
        <w:adjustRightInd w:val="0"/>
        <w:spacing w:line="300" w:lineRule="auto"/>
        <w:jc w:val="left"/>
        <w:rPr>
          <w:rFonts w:ascii="Trebuchet MS" w:eastAsia="PingFang SC" w:hAnsi="Trebuchet MS" w:cs="Trebuchet MS" w:hint="eastAsia"/>
          <w:color w:val="000000"/>
          <w:kern w:val="0"/>
          <w:sz w:val="21"/>
          <w:szCs w:val="21"/>
        </w:rPr>
      </w:pPr>
      <w:r>
        <w:rPr>
          <w:rFonts w:ascii="Trebuchet MS" w:eastAsia="PingFang SC" w:hAnsi="Trebuchet MS" w:cs="Trebuchet MS"/>
          <w:color w:val="000000"/>
          <w:kern w:val="0"/>
          <w:sz w:val="21"/>
          <w:szCs w:val="21"/>
        </w:rPr>
        <w:t>1</w:t>
      </w:r>
      <w:r>
        <w:rPr>
          <w:rFonts w:ascii="PingFang SC" w:eastAsia="PingFang SC" w:hAnsi="Trebuchet MS" w:cs="PingFang SC" w:hint="eastAsia"/>
          <w:color w:val="000000"/>
          <w:kern w:val="0"/>
          <w:sz w:val="21"/>
          <w:szCs w:val="21"/>
        </w:rPr>
        <w:t>）通过</w:t>
      </w:r>
      <w:r>
        <w:rPr>
          <w:rFonts w:ascii="Trebuchet MS" w:eastAsia="PingFang SC" w:hAnsi="Trebuchet MS" w:cs="Trebuchet MS"/>
          <w:color w:val="000000"/>
          <w:kern w:val="0"/>
          <w:sz w:val="21"/>
          <w:szCs w:val="21"/>
        </w:rPr>
        <w:t>fork</w:t>
      </w:r>
      <w:r>
        <w:rPr>
          <w:rFonts w:ascii="PingFang SC" w:eastAsia="PingFang SC" w:hAnsi="Trebuchet MS" w:cs="PingFang SC" w:hint="eastAsia"/>
          <w:color w:val="000000"/>
          <w:kern w:val="0"/>
          <w:sz w:val="21"/>
          <w:szCs w:val="21"/>
        </w:rPr>
        <w:t>的方式，产生</w:t>
      </w:r>
      <w:r>
        <w:rPr>
          <w:rFonts w:ascii="Trebuchet MS" w:eastAsia="PingFang SC" w:hAnsi="Trebuchet MS" w:cs="Trebuchet MS"/>
          <w:color w:val="000000"/>
          <w:kern w:val="0"/>
          <w:sz w:val="21"/>
          <w:szCs w:val="21"/>
        </w:rPr>
        <w:t>4</w:t>
      </w:r>
      <w:r>
        <w:rPr>
          <w:rFonts w:ascii="PingFang SC" w:eastAsia="PingFang SC" w:hAnsi="Trebuchet MS" w:cs="PingFang SC" w:hint="eastAsia"/>
          <w:color w:val="000000"/>
          <w:kern w:val="0"/>
          <w:sz w:val="21"/>
          <w:szCs w:val="21"/>
        </w:rPr>
        <w:t>个进程</w:t>
      </w:r>
      <w:r>
        <w:rPr>
          <w:rFonts w:ascii="Trebuchet MS" w:eastAsia="PingFang SC" w:hAnsi="Trebuchet MS" w:cs="Trebuchet MS"/>
          <w:color w:val="000000"/>
          <w:kern w:val="0"/>
          <w:sz w:val="21"/>
          <w:szCs w:val="21"/>
        </w:rPr>
        <w:t>P1,P2,P3,P4</w:t>
      </w:r>
      <w:r>
        <w:rPr>
          <w:rFonts w:ascii="PingFang SC" w:eastAsia="PingFang SC" w:hAnsi="Trebuchet MS" w:cs="PingFang SC" w:hint="eastAsia"/>
          <w:color w:val="000000"/>
          <w:kern w:val="0"/>
          <w:sz w:val="21"/>
          <w:szCs w:val="21"/>
        </w:rPr>
        <w:t>，每个进程打印输出自己的名字，例如</w:t>
      </w:r>
      <w:r>
        <w:rPr>
          <w:rFonts w:ascii="Trebuchet MS" w:eastAsia="PingFang SC" w:hAnsi="Trebuchet MS" w:cs="Trebuchet MS"/>
          <w:color w:val="000000"/>
          <w:kern w:val="0"/>
          <w:sz w:val="21"/>
          <w:szCs w:val="21"/>
        </w:rPr>
        <w:t>P1</w:t>
      </w:r>
      <w:r>
        <w:rPr>
          <w:rFonts w:ascii="PingFang SC" w:eastAsia="PingFang SC" w:hAnsi="Trebuchet MS" w:cs="PingFang SC" w:hint="eastAsia"/>
          <w:color w:val="000000"/>
          <w:kern w:val="0"/>
          <w:sz w:val="21"/>
          <w:szCs w:val="21"/>
        </w:rPr>
        <w:t>输出</w:t>
      </w:r>
      <w:r>
        <w:rPr>
          <w:rFonts w:ascii="Trebuchet MS" w:eastAsia="PingFang SC" w:hAnsi="Trebuchet MS" w:cs="Trebuchet MS"/>
          <w:color w:val="000000"/>
          <w:kern w:val="0"/>
          <w:sz w:val="21"/>
          <w:szCs w:val="21"/>
        </w:rPr>
        <w:t xml:space="preserve">“I am </w:t>
      </w:r>
      <w:bookmarkStart w:id="0" w:name="_GoBack"/>
      <w:bookmarkEnd w:id="0"/>
      <w:r>
        <w:rPr>
          <w:rFonts w:ascii="Trebuchet MS" w:eastAsia="PingFang SC" w:hAnsi="Trebuchet MS" w:cs="Trebuchet MS"/>
          <w:color w:val="000000"/>
          <w:kern w:val="0"/>
          <w:sz w:val="21"/>
          <w:szCs w:val="21"/>
        </w:rPr>
        <w:t>the process P1”</w:t>
      </w:r>
      <w:r>
        <w:rPr>
          <w:rFonts w:ascii="PingFang SC" w:eastAsia="PingFang SC" w:hAnsi="Trebuchet MS" w:cs="PingFang SC" w:hint="eastAsia"/>
          <w:color w:val="000000"/>
          <w:kern w:val="0"/>
          <w:sz w:val="21"/>
          <w:szCs w:val="21"/>
        </w:rPr>
        <w:t>。要求</w:t>
      </w:r>
      <w:r>
        <w:rPr>
          <w:rFonts w:ascii="Trebuchet MS" w:eastAsia="PingFang SC" w:hAnsi="Trebuchet MS" w:cs="Trebuchet MS"/>
          <w:color w:val="000000"/>
          <w:kern w:val="0"/>
          <w:sz w:val="21"/>
          <w:szCs w:val="21"/>
        </w:rPr>
        <w:t>P1</w:t>
      </w:r>
      <w:r>
        <w:rPr>
          <w:rFonts w:ascii="PingFang SC" w:eastAsia="PingFang SC" w:hAnsi="Trebuchet MS" w:cs="PingFang SC" w:hint="eastAsia"/>
          <w:color w:val="000000"/>
          <w:kern w:val="0"/>
          <w:sz w:val="21"/>
          <w:szCs w:val="21"/>
        </w:rPr>
        <w:t>最先执行，</w:t>
      </w:r>
      <w:r>
        <w:rPr>
          <w:rFonts w:ascii="Trebuchet MS" w:eastAsia="PingFang SC" w:hAnsi="Trebuchet MS" w:cs="Trebuchet MS"/>
          <w:color w:val="000000"/>
          <w:kern w:val="0"/>
          <w:sz w:val="21"/>
          <w:szCs w:val="21"/>
        </w:rPr>
        <w:t>P2</w:t>
      </w:r>
      <w:r>
        <w:rPr>
          <w:rFonts w:ascii="PingFang SC" w:eastAsia="PingFang SC" w:hAnsi="Trebuchet MS" w:cs="PingFang SC" w:hint="eastAsia"/>
          <w:color w:val="000000"/>
          <w:kern w:val="0"/>
          <w:sz w:val="21"/>
          <w:szCs w:val="21"/>
        </w:rPr>
        <w:t>、</w:t>
      </w:r>
      <w:r>
        <w:rPr>
          <w:rFonts w:ascii="Trebuchet MS" w:eastAsia="PingFang SC" w:hAnsi="Trebuchet MS" w:cs="Trebuchet MS"/>
          <w:color w:val="000000"/>
          <w:kern w:val="0"/>
          <w:sz w:val="21"/>
          <w:szCs w:val="21"/>
        </w:rPr>
        <w:t>P3</w:t>
      </w:r>
      <w:r>
        <w:rPr>
          <w:rFonts w:ascii="PingFang SC" w:eastAsia="PingFang SC" w:hAnsi="Trebuchet MS" w:cs="PingFang SC" w:hint="eastAsia"/>
          <w:color w:val="000000"/>
          <w:kern w:val="0"/>
          <w:sz w:val="21"/>
          <w:szCs w:val="21"/>
        </w:rPr>
        <w:t>互斥执行，</w:t>
      </w:r>
      <w:r>
        <w:rPr>
          <w:rFonts w:ascii="Trebuchet MS" w:eastAsia="PingFang SC" w:hAnsi="Trebuchet MS" w:cs="Trebuchet MS"/>
          <w:color w:val="000000"/>
          <w:kern w:val="0"/>
          <w:sz w:val="21"/>
          <w:szCs w:val="21"/>
        </w:rPr>
        <w:t>P4</w:t>
      </w:r>
      <w:r>
        <w:rPr>
          <w:rFonts w:ascii="PingFang SC" w:eastAsia="PingFang SC" w:hAnsi="Trebuchet MS" w:cs="PingFang SC" w:hint="eastAsia"/>
          <w:color w:val="000000"/>
          <w:kern w:val="0"/>
          <w:sz w:val="21"/>
          <w:szCs w:val="21"/>
        </w:rPr>
        <w:t>最后执行。通过多次测试验证实现是否正确。</w:t>
      </w:r>
    </w:p>
    <w:p w14:paraId="17F82A3C" w14:textId="77777777" w:rsidR="00A54B81" w:rsidRPr="00A54B81" w:rsidRDefault="00A54B81" w:rsidP="00A54B81">
      <w:pPr>
        <w:widowControl/>
        <w:tabs>
          <w:tab w:val="left" w:pos="220"/>
          <w:tab w:val="left" w:pos="720"/>
        </w:tabs>
        <w:autoSpaceDE w:val="0"/>
        <w:autoSpaceDN w:val="0"/>
        <w:adjustRightInd w:val="0"/>
        <w:jc w:val="left"/>
        <w:rPr>
          <w:rFonts w:ascii="PingFang SC" w:eastAsia="PingFang SC" w:hAnsi="Trebuchet MS" w:cs="PingFang SC"/>
          <w:color w:val="000000"/>
          <w:kern w:val="0"/>
          <w:sz w:val="21"/>
          <w:szCs w:val="21"/>
        </w:rPr>
      </w:pPr>
      <w:r w:rsidRPr="00A54B81">
        <w:rPr>
          <w:rFonts w:ascii="PingFang SC" w:eastAsia="PingFang SC" w:hAnsi="Trebuchet MS" w:cs="PingFang SC"/>
          <w:color w:val="000000"/>
          <w:kern w:val="0"/>
          <w:sz w:val="21"/>
          <w:szCs w:val="21"/>
        </w:rPr>
        <w:t>四个进程按照一定顺序运行，利用多个信号量来保证这个指定顺序</w:t>
      </w:r>
    </w:p>
    <w:p w14:paraId="2678FB84" w14:textId="77777777" w:rsidR="00A54B81" w:rsidRPr="00A54B81" w:rsidRDefault="00A54B81" w:rsidP="00A54B81">
      <w:pPr>
        <w:widowControl/>
        <w:tabs>
          <w:tab w:val="left" w:pos="220"/>
          <w:tab w:val="left" w:pos="720"/>
        </w:tabs>
        <w:autoSpaceDE w:val="0"/>
        <w:autoSpaceDN w:val="0"/>
        <w:adjustRightInd w:val="0"/>
        <w:jc w:val="left"/>
        <w:rPr>
          <w:rFonts w:ascii="PingFang SC" w:eastAsia="PingFang SC" w:hAnsi="Trebuchet MS" w:cs="PingFang SC"/>
          <w:color w:val="000000"/>
          <w:kern w:val="0"/>
          <w:sz w:val="21"/>
          <w:szCs w:val="21"/>
        </w:rPr>
      </w:pPr>
      <w:r w:rsidRPr="00A54B81">
        <w:rPr>
          <w:rFonts w:ascii="PingFang SC" w:eastAsia="PingFang SC" w:hAnsi="Trebuchet MS" w:cs="PingFang SC"/>
          <w:color w:val="000000"/>
          <w:kern w:val="0"/>
          <w:sz w:val="21"/>
          <w:szCs w:val="21"/>
        </w:rPr>
        <w:t>利用fork()产生多个进程</w:t>
      </w:r>
    </w:p>
    <w:p w14:paraId="0A55C7E1" w14:textId="77777777" w:rsidR="00A54B81" w:rsidRPr="00A54B81" w:rsidRDefault="00A54B81" w:rsidP="00A54B81">
      <w:pPr>
        <w:widowControl/>
        <w:tabs>
          <w:tab w:val="left" w:pos="220"/>
          <w:tab w:val="left" w:pos="720"/>
        </w:tabs>
        <w:autoSpaceDE w:val="0"/>
        <w:autoSpaceDN w:val="0"/>
        <w:adjustRightInd w:val="0"/>
        <w:jc w:val="left"/>
        <w:rPr>
          <w:rFonts w:ascii="PingFang SC" w:eastAsia="PingFang SC" w:hAnsi="Trebuchet MS" w:cs="PingFang SC"/>
          <w:color w:val="000000"/>
          <w:kern w:val="0"/>
          <w:sz w:val="21"/>
          <w:szCs w:val="21"/>
        </w:rPr>
      </w:pPr>
      <w:r w:rsidRPr="00A54B81">
        <w:rPr>
          <w:rFonts w:ascii="PingFang SC" w:eastAsia="PingFang SC" w:hAnsi="Trebuchet MS" w:cs="PingFang SC"/>
          <w:color w:val="000000"/>
          <w:kern w:val="0"/>
          <w:sz w:val="21"/>
          <w:szCs w:val="21"/>
        </w:rPr>
        <w:t>其中p1最先执行执行，利用信号量 p1_signal 初始化为0， 让进程p2，p3，p4等待p1_signal,只有p1执行完毕才会signal()</w:t>
      </w:r>
    </w:p>
    <w:p w14:paraId="17E1BCCF" w14:textId="77777777" w:rsidR="00A54B81" w:rsidRPr="00A54B81" w:rsidRDefault="00A54B81" w:rsidP="00A54B81">
      <w:pPr>
        <w:widowControl/>
        <w:tabs>
          <w:tab w:val="left" w:pos="220"/>
          <w:tab w:val="left" w:pos="720"/>
        </w:tabs>
        <w:autoSpaceDE w:val="0"/>
        <w:autoSpaceDN w:val="0"/>
        <w:adjustRightInd w:val="0"/>
        <w:jc w:val="left"/>
        <w:rPr>
          <w:rFonts w:ascii="PingFang SC" w:eastAsia="PingFang SC" w:hAnsi="Trebuchet MS" w:cs="PingFang SC"/>
          <w:color w:val="000000"/>
          <w:kern w:val="0"/>
          <w:sz w:val="21"/>
          <w:szCs w:val="21"/>
        </w:rPr>
      </w:pPr>
      <w:r w:rsidRPr="00A54B81">
        <w:rPr>
          <w:rFonts w:ascii="PingFang SC" w:eastAsia="PingFang SC" w:hAnsi="Trebuchet MS" w:cs="PingFang SC"/>
          <w:color w:val="000000"/>
          <w:kern w:val="0"/>
          <w:sz w:val="21"/>
          <w:szCs w:val="21"/>
        </w:rPr>
        <w:t>p2，p3互斥，利用wait(p1_signal)来等待p1结束，而且两者都同时等待p1_signal，通过这种方式保证互斥</w:t>
      </w:r>
    </w:p>
    <w:p w14:paraId="4A152245" w14:textId="77777777" w:rsidR="00A54B81" w:rsidRPr="00A54B81" w:rsidRDefault="00A54B81" w:rsidP="00A54B81">
      <w:pPr>
        <w:widowControl/>
        <w:tabs>
          <w:tab w:val="left" w:pos="220"/>
          <w:tab w:val="left" w:pos="720"/>
        </w:tabs>
        <w:autoSpaceDE w:val="0"/>
        <w:autoSpaceDN w:val="0"/>
        <w:adjustRightInd w:val="0"/>
        <w:jc w:val="left"/>
        <w:rPr>
          <w:rFonts w:ascii="PingFang SC" w:eastAsia="PingFang SC" w:hAnsi="Trebuchet MS" w:cs="PingFang SC"/>
          <w:color w:val="000000"/>
          <w:kern w:val="0"/>
          <w:sz w:val="21"/>
          <w:szCs w:val="21"/>
        </w:rPr>
      </w:pPr>
      <w:r w:rsidRPr="00A54B81">
        <w:rPr>
          <w:rFonts w:ascii="PingFang SC" w:eastAsia="PingFang SC" w:hAnsi="Trebuchet MS" w:cs="PingFang SC"/>
          <w:color w:val="000000"/>
          <w:kern w:val="0"/>
          <w:sz w:val="21"/>
          <w:szCs w:val="21"/>
        </w:rPr>
        <w:t>p4最后一个执行，利用wait(p2_signal),wait(p3_signal)</w:t>
      </w:r>
      <w:r w:rsidRPr="00A54B81">
        <w:rPr>
          <w:rFonts w:ascii="PingFang SC" w:eastAsia="PingFang SC" w:hAnsi="Trebuchet MS" w:cs="PingFang SC"/>
          <w:color w:val="000000"/>
          <w:kern w:val="0"/>
          <w:sz w:val="21"/>
          <w:szCs w:val="21"/>
        </w:rPr>
        <w:t>来等待所有进程都结束</w:t>
      </w:r>
    </w:p>
    <w:p w14:paraId="27D09F70" w14:textId="77777777" w:rsidR="00A54B81" w:rsidRPr="00A54B81" w:rsidRDefault="00A54B81" w:rsidP="00A54B81">
      <w:pPr>
        <w:widowControl/>
        <w:tabs>
          <w:tab w:val="left" w:pos="20"/>
          <w:tab w:val="left" w:pos="420"/>
        </w:tabs>
        <w:autoSpaceDE w:val="0"/>
        <w:autoSpaceDN w:val="0"/>
        <w:adjustRightInd w:val="0"/>
        <w:spacing w:line="300" w:lineRule="auto"/>
        <w:ind w:left="420"/>
        <w:jc w:val="center"/>
        <w:rPr>
          <w:rFonts w:ascii="PingFang SC" w:eastAsia="PingFang SC" w:hAnsi="Trebuchet MS" w:cs="PingFang SC" w:hint="eastAsia"/>
          <w:color w:val="000000"/>
          <w:kern w:val="0"/>
          <w:sz w:val="21"/>
          <w:szCs w:val="21"/>
        </w:rPr>
      </w:pPr>
      <w:r>
        <w:rPr>
          <w:rFonts w:ascii="PingFang SC" w:eastAsia="PingFang SC" w:hAnsi="Trebuchet MS" w:cs="PingFang SC" w:hint="eastAsia"/>
          <w:noProof/>
          <w:color w:val="000000"/>
          <w:kern w:val="0"/>
          <w:sz w:val="21"/>
          <w:szCs w:val="21"/>
        </w:rPr>
        <w:drawing>
          <wp:inline distT="0" distB="0" distL="0" distR="0" wp14:anchorId="2C58A4A2" wp14:editId="5FB09405">
            <wp:extent cx="3863952" cy="2126068"/>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4-08 下午5.56.23.png"/>
                    <pic:cNvPicPr/>
                  </pic:nvPicPr>
                  <pic:blipFill>
                    <a:blip r:embed="rId5">
                      <a:extLst>
                        <a:ext uri="{28A0092B-C50C-407E-A947-70E740481C1C}">
                          <a14:useLocalDpi xmlns:a14="http://schemas.microsoft.com/office/drawing/2010/main" val="0"/>
                        </a:ext>
                      </a:extLst>
                    </a:blip>
                    <a:stretch>
                      <a:fillRect/>
                    </a:stretch>
                  </pic:blipFill>
                  <pic:spPr>
                    <a:xfrm>
                      <a:off x="0" y="0"/>
                      <a:ext cx="3903779" cy="2147982"/>
                    </a:xfrm>
                    <a:prstGeom prst="rect">
                      <a:avLst/>
                    </a:prstGeom>
                  </pic:spPr>
                </pic:pic>
              </a:graphicData>
            </a:graphic>
          </wp:inline>
        </w:drawing>
      </w:r>
    </w:p>
    <w:p w14:paraId="09815485" w14:textId="77777777" w:rsidR="00F373A0" w:rsidRPr="00A54B81" w:rsidRDefault="00894289" w:rsidP="00894289">
      <w:pPr>
        <w:widowControl/>
        <w:tabs>
          <w:tab w:val="left" w:pos="20"/>
          <w:tab w:val="left" w:pos="420"/>
        </w:tabs>
        <w:autoSpaceDE w:val="0"/>
        <w:autoSpaceDN w:val="0"/>
        <w:adjustRightInd w:val="0"/>
        <w:spacing w:line="300" w:lineRule="auto"/>
        <w:ind w:left="420"/>
        <w:jc w:val="left"/>
        <w:rPr>
          <w:rFonts w:ascii="PingFang SC" w:eastAsia="PingFang SC" w:hAnsi="Trebuchet MS" w:cs="PingFang SC" w:hint="eastAsia"/>
          <w:color w:val="000000"/>
          <w:kern w:val="0"/>
          <w:sz w:val="21"/>
          <w:szCs w:val="21"/>
        </w:rPr>
      </w:pPr>
      <w:r w:rsidRPr="00A54B81">
        <w:rPr>
          <w:rFonts w:ascii="PingFang SC" w:eastAsia="PingFang SC" w:hAnsi="Trebuchet MS" w:cs="PingFang SC"/>
          <w:color w:val="000000"/>
          <w:kern w:val="0"/>
          <w:sz w:val="21"/>
          <w:szCs w:val="21"/>
        </w:rPr>
        <w:lastRenderedPageBreak/>
        <w:drawing>
          <wp:inline distT="0" distB="0" distL="0" distR="0" wp14:anchorId="54CC9321" wp14:editId="47353B4B">
            <wp:extent cx="3130513" cy="34988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08 下午5.52.06.png"/>
                    <pic:cNvPicPr/>
                  </pic:nvPicPr>
                  <pic:blipFill rotWithShape="1">
                    <a:blip r:embed="rId6">
                      <a:extLst>
                        <a:ext uri="{28A0092B-C50C-407E-A947-70E740481C1C}">
                          <a14:useLocalDpi xmlns:a14="http://schemas.microsoft.com/office/drawing/2010/main" val="0"/>
                        </a:ext>
                      </a:extLst>
                    </a:blip>
                    <a:srcRect l="2616"/>
                    <a:stretch/>
                  </pic:blipFill>
                  <pic:spPr bwMode="auto">
                    <a:xfrm>
                      <a:off x="0" y="0"/>
                      <a:ext cx="3165409" cy="3537852"/>
                    </a:xfrm>
                    <a:prstGeom prst="rect">
                      <a:avLst/>
                    </a:prstGeom>
                    <a:ln>
                      <a:noFill/>
                    </a:ln>
                    <a:extLst>
                      <a:ext uri="{53640926-AAD7-44D8-BBD7-CCE9431645EC}">
                        <a14:shadowObscured xmlns:a14="http://schemas.microsoft.com/office/drawing/2010/main"/>
                      </a:ext>
                    </a:extLst>
                  </pic:spPr>
                </pic:pic>
              </a:graphicData>
            </a:graphic>
          </wp:inline>
        </w:drawing>
      </w:r>
    </w:p>
    <w:p w14:paraId="41943B12" w14:textId="77777777" w:rsidR="00894289" w:rsidRPr="00A54B81" w:rsidRDefault="00894289" w:rsidP="00894289">
      <w:pPr>
        <w:widowControl/>
        <w:tabs>
          <w:tab w:val="left" w:pos="20"/>
          <w:tab w:val="left" w:pos="420"/>
        </w:tabs>
        <w:autoSpaceDE w:val="0"/>
        <w:autoSpaceDN w:val="0"/>
        <w:adjustRightInd w:val="0"/>
        <w:spacing w:line="300" w:lineRule="auto"/>
        <w:ind w:left="420"/>
        <w:jc w:val="left"/>
        <w:rPr>
          <w:rFonts w:ascii="PingFang SC" w:eastAsia="PingFang SC" w:hAnsi="Trebuchet MS" w:cs="PingFang SC" w:hint="eastAsia"/>
          <w:color w:val="000000"/>
          <w:kern w:val="0"/>
          <w:sz w:val="21"/>
          <w:szCs w:val="21"/>
        </w:rPr>
      </w:pPr>
      <w:r w:rsidRPr="00A54B81">
        <w:rPr>
          <w:rFonts w:ascii="PingFang SC" w:eastAsia="PingFang SC" w:hAnsi="Trebuchet MS" w:cs="PingFang SC" w:hint="eastAsia"/>
          <w:color w:val="000000"/>
          <w:kern w:val="0"/>
          <w:sz w:val="21"/>
          <w:szCs w:val="21"/>
        </w:rPr>
        <w:drawing>
          <wp:inline distT="0" distB="0" distL="0" distR="0" wp14:anchorId="60309212" wp14:editId="4260B6F9">
            <wp:extent cx="1914537" cy="33864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4-08 下午5.52.32.png"/>
                    <pic:cNvPicPr/>
                  </pic:nvPicPr>
                  <pic:blipFill>
                    <a:blip r:embed="rId7">
                      <a:extLst>
                        <a:ext uri="{28A0092B-C50C-407E-A947-70E740481C1C}">
                          <a14:useLocalDpi xmlns:a14="http://schemas.microsoft.com/office/drawing/2010/main" val="0"/>
                        </a:ext>
                      </a:extLst>
                    </a:blip>
                    <a:stretch>
                      <a:fillRect/>
                    </a:stretch>
                  </pic:blipFill>
                  <pic:spPr>
                    <a:xfrm>
                      <a:off x="0" y="0"/>
                      <a:ext cx="1936464" cy="3425218"/>
                    </a:xfrm>
                    <a:prstGeom prst="rect">
                      <a:avLst/>
                    </a:prstGeom>
                  </pic:spPr>
                </pic:pic>
              </a:graphicData>
            </a:graphic>
          </wp:inline>
        </w:drawing>
      </w:r>
    </w:p>
    <w:p w14:paraId="6EAB09B0" w14:textId="77777777" w:rsidR="00F373A0" w:rsidRDefault="00F373A0" w:rsidP="00F373A0">
      <w:pPr>
        <w:widowControl/>
        <w:autoSpaceDE w:val="0"/>
        <w:autoSpaceDN w:val="0"/>
        <w:adjustRightInd w:val="0"/>
        <w:spacing w:line="300" w:lineRule="auto"/>
        <w:jc w:val="left"/>
        <w:rPr>
          <w:rFonts w:ascii="Trebuchet MS" w:eastAsia="PingFang SC" w:hAnsi="Trebuchet MS" w:cs="Trebuchet MS"/>
          <w:color w:val="000000"/>
          <w:kern w:val="0"/>
          <w:sz w:val="21"/>
          <w:szCs w:val="21"/>
        </w:rPr>
      </w:pPr>
      <w:r>
        <w:rPr>
          <w:rFonts w:ascii="Trebuchet MS" w:eastAsia="PingFang SC" w:hAnsi="Trebuchet MS" w:cs="Trebuchet MS"/>
          <w:noProof/>
          <w:color w:val="000000"/>
          <w:kern w:val="0"/>
          <w:sz w:val="21"/>
          <w:szCs w:val="21"/>
        </w:rPr>
        <w:drawing>
          <wp:inline distT="0" distB="0" distL="0" distR="0" wp14:anchorId="2BC945A9" wp14:editId="63823A30">
            <wp:extent cx="5486400" cy="10274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4-08 下午5.49.35.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027430"/>
                    </a:xfrm>
                    <a:prstGeom prst="rect">
                      <a:avLst/>
                    </a:prstGeom>
                  </pic:spPr>
                </pic:pic>
              </a:graphicData>
            </a:graphic>
          </wp:inline>
        </w:drawing>
      </w:r>
    </w:p>
    <w:p w14:paraId="329F9136" w14:textId="77777777" w:rsidR="00A54B81" w:rsidRPr="00D416D7" w:rsidRDefault="00A54B81" w:rsidP="00A54B81">
      <w:pPr>
        <w:spacing w:line="300" w:lineRule="auto"/>
        <w:jc w:val="left"/>
      </w:pPr>
      <w:r>
        <w:t>2</w:t>
      </w:r>
      <w:r>
        <w:rPr>
          <w:rFonts w:hint="eastAsia"/>
        </w:rPr>
        <w:t>）火车票余票数</w:t>
      </w:r>
      <w:proofErr w:type="spellStart"/>
      <w:r>
        <w:rPr>
          <w:rFonts w:hint="eastAsia"/>
        </w:rPr>
        <w:t>ticketCount</w:t>
      </w:r>
      <w:proofErr w:type="spellEnd"/>
      <w:r>
        <w:rPr>
          <w:rFonts w:hint="eastAsia"/>
        </w:rPr>
        <w:t xml:space="preserve"> 初始值为1000，有一个售票线程，一个退票线程，各循环执行多次。添加同步机制，使得结果始终正确。要求多次测试添加同步机制前后的实验效果。</w:t>
      </w:r>
      <w:r w:rsidRPr="00A54B81">
        <w:rPr>
          <w:sz w:val="18"/>
          <w:szCs w:val="18"/>
        </w:rPr>
        <w:t>(</w:t>
      </w:r>
      <w:r w:rsidRPr="00A54B81">
        <w:rPr>
          <w:rFonts w:hint="eastAsia"/>
          <w:i/>
          <w:sz w:val="18"/>
          <w:szCs w:val="18"/>
        </w:rPr>
        <w:t>说明：为了更容易产生并发错误，可以在适当的位置增加一些</w:t>
      </w:r>
      <w:proofErr w:type="spellStart"/>
      <w:r w:rsidRPr="00A54B81">
        <w:rPr>
          <w:rFonts w:hint="eastAsia"/>
          <w:i/>
          <w:sz w:val="18"/>
          <w:szCs w:val="18"/>
        </w:rPr>
        <w:t>pthread_yield</w:t>
      </w:r>
      <w:proofErr w:type="spellEnd"/>
      <w:r w:rsidRPr="00A54B81">
        <w:rPr>
          <w:rFonts w:hint="eastAsia"/>
          <w:i/>
          <w:sz w:val="18"/>
          <w:szCs w:val="18"/>
        </w:rPr>
        <w:t>()，放弃CPU，并强制线程频繁切换，例如售票线程的关键代码：</w:t>
      </w:r>
    </w:p>
    <w:p w14:paraId="2E928A3A" w14:textId="77777777" w:rsidR="00A54B81" w:rsidRPr="008E3A72" w:rsidRDefault="00A54B81" w:rsidP="00A54B81">
      <w:pPr>
        <w:pStyle w:val="a3"/>
        <w:spacing w:line="300" w:lineRule="auto"/>
        <w:ind w:left="420" w:firstLineChars="0" w:firstLine="0"/>
        <w:jc w:val="left"/>
        <w:rPr>
          <w:i/>
          <w:sz w:val="18"/>
          <w:szCs w:val="18"/>
        </w:rPr>
      </w:pPr>
      <w:r w:rsidRPr="008E3A72">
        <w:rPr>
          <w:i/>
          <w:sz w:val="18"/>
          <w:szCs w:val="18"/>
        </w:rPr>
        <w:t>t</w:t>
      </w:r>
      <w:r w:rsidRPr="008E3A72">
        <w:rPr>
          <w:rFonts w:hint="eastAsia"/>
          <w:i/>
          <w:sz w:val="18"/>
          <w:szCs w:val="18"/>
        </w:rPr>
        <w:t>emp=</w:t>
      </w:r>
      <w:proofErr w:type="spellStart"/>
      <w:r w:rsidRPr="008E3A72">
        <w:rPr>
          <w:i/>
          <w:sz w:val="18"/>
          <w:szCs w:val="18"/>
        </w:rPr>
        <w:t>ticketCount</w:t>
      </w:r>
      <w:proofErr w:type="spellEnd"/>
      <w:r w:rsidRPr="008E3A72">
        <w:rPr>
          <w:i/>
          <w:sz w:val="18"/>
          <w:szCs w:val="18"/>
        </w:rPr>
        <w:t>;</w:t>
      </w:r>
    </w:p>
    <w:p w14:paraId="46CDA318" w14:textId="77777777" w:rsidR="00A54B81" w:rsidRPr="008E3A72" w:rsidRDefault="00A54B81" w:rsidP="00A54B81">
      <w:pPr>
        <w:pStyle w:val="a3"/>
        <w:spacing w:line="300" w:lineRule="auto"/>
        <w:ind w:left="420" w:firstLineChars="0" w:firstLine="0"/>
        <w:jc w:val="left"/>
        <w:rPr>
          <w:i/>
          <w:sz w:val="18"/>
          <w:szCs w:val="18"/>
        </w:rPr>
      </w:pPr>
      <w:proofErr w:type="spellStart"/>
      <w:r w:rsidRPr="008E3A72">
        <w:rPr>
          <w:i/>
          <w:sz w:val="18"/>
          <w:szCs w:val="18"/>
        </w:rPr>
        <w:t>pthread_</w:t>
      </w:r>
      <w:proofErr w:type="gramStart"/>
      <w:r w:rsidRPr="008E3A72">
        <w:rPr>
          <w:i/>
          <w:sz w:val="18"/>
          <w:szCs w:val="18"/>
        </w:rPr>
        <w:t>yield</w:t>
      </w:r>
      <w:proofErr w:type="spellEnd"/>
      <w:r w:rsidRPr="008E3A72">
        <w:rPr>
          <w:i/>
          <w:sz w:val="18"/>
          <w:szCs w:val="18"/>
        </w:rPr>
        <w:t>(</w:t>
      </w:r>
      <w:proofErr w:type="gramEnd"/>
      <w:r w:rsidRPr="008E3A72">
        <w:rPr>
          <w:i/>
          <w:sz w:val="18"/>
          <w:szCs w:val="18"/>
        </w:rPr>
        <w:t>);</w:t>
      </w:r>
    </w:p>
    <w:p w14:paraId="59F6A942" w14:textId="77777777" w:rsidR="00A54B81" w:rsidRPr="008E3A72" w:rsidRDefault="00A54B81" w:rsidP="00A54B81">
      <w:pPr>
        <w:pStyle w:val="a3"/>
        <w:spacing w:line="300" w:lineRule="auto"/>
        <w:ind w:left="420" w:firstLineChars="0" w:firstLine="0"/>
        <w:jc w:val="left"/>
        <w:rPr>
          <w:i/>
          <w:sz w:val="18"/>
          <w:szCs w:val="18"/>
        </w:rPr>
      </w:pPr>
      <w:r w:rsidRPr="008E3A72">
        <w:rPr>
          <w:i/>
          <w:sz w:val="18"/>
          <w:szCs w:val="18"/>
        </w:rPr>
        <w:t>temp=te</w:t>
      </w:r>
      <w:r>
        <w:rPr>
          <w:rFonts w:hint="eastAsia"/>
          <w:i/>
          <w:sz w:val="18"/>
          <w:szCs w:val="18"/>
        </w:rPr>
        <w:t>m</w:t>
      </w:r>
      <w:r w:rsidRPr="008E3A72">
        <w:rPr>
          <w:i/>
          <w:sz w:val="18"/>
          <w:szCs w:val="18"/>
        </w:rPr>
        <w:t>p-1;</w:t>
      </w:r>
    </w:p>
    <w:p w14:paraId="66C82523" w14:textId="77777777" w:rsidR="00A54B81" w:rsidRPr="008E3A72" w:rsidRDefault="00A54B81" w:rsidP="00A54B81">
      <w:pPr>
        <w:pStyle w:val="a3"/>
        <w:spacing w:line="300" w:lineRule="auto"/>
        <w:ind w:left="420" w:firstLineChars="0" w:firstLine="0"/>
        <w:jc w:val="left"/>
        <w:rPr>
          <w:i/>
          <w:sz w:val="18"/>
          <w:szCs w:val="18"/>
        </w:rPr>
      </w:pPr>
      <w:proofErr w:type="spellStart"/>
      <w:r w:rsidRPr="008E3A72">
        <w:rPr>
          <w:i/>
          <w:sz w:val="18"/>
          <w:szCs w:val="18"/>
        </w:rPr>
        <w:t>pthread_</w:t>
      </w:r>
      <w:proofErr w:type="gramStart"/>
      <w:r w:rsidRPr="008E3A72">
        <w:rPr>
          <w:i/>
          <w:sz w:val="18"/>
          <w:szCs w:val="18"/>
        </w:rPr>
        <w:t>yield</w:t>
      </w:r>
      <w:proofErr w:type="spellEnd"/>
      <w:r w:rsidRPr="008E3A72">
        <w:rPr>
          <w:i/>
          <w:sz w:val="18"/>
          <w:szCs w:val="18"/>
        </w:rPr>
        <w:t>(</w:t>
      </w:r>
      <w:proofErr w:type="gramEnd"/>
      <w:r w:rsidRPr="008E3A72">
        <w:rPr>
          <w:i/>
          <w:sz w:val="18"/>
          <w:szCs w:val="18"/>
        </w:rPr>
        <w:t>);</w:t>
      </w:r>
    </w:p>
    <w:p w14:paraId="27459997" w14:textId="77777777" w:rsidR="00A54B81" w:rsidRDefault="00A54B81" w:rsidP="00A54B81">
      <w:pPr>
        <w:pStyle w:val="a3"/>
        <w:spacing w:line="300" w:lineRule="auto"/>
        <w:ind w:left="420" w:firstLineChars="0" w:firstLine="0"/>
        <w:jc w:val="left"/>
        <w:rPr>
          <w:i/>
          <w:sz w:val="18"/>
          <w:szCs w:val="18"/>
        </w:rPr>
      </w:pPr>
      <w:proofErr w:type="spellStart"/>
      <w:r w:rsidRPr="008E3A72">
        <w:rPr>
          <w:i/>
          <w:sz w:val="18"/>
          <w:szCs w:val="18"/>
        </w:rPr>
        <w:t>ticketCount</w:t>
      </w:r>
      <w:proofErr w:type="spellEnd"/>
      <w:r w:rsidRPr="008E3A72">
        <w:rPr>
          <w:i/>
          <w:sz w:val="18"/>
          <w:szCs w:val="18"/>
        </w:rPr>
        <w:t>=temp</w:t>
      </w:r>
      <w:r>
        <w:rPr>
          <w:rFonts w:hint="eastAsia"/>
          <w:i/>
          <w:sz w:val="18"/>
          <w:szCs w:val="18"/>
        </w:rPr>
        <w:t>;</w:t>
      </w:r>
    </w:p>
    <w:p w14:paraId="34220295" w14:textId="77777777" w:rsidR="00A54B81" w:rsidRPr="008E3A72" w:rsidRDefault="00A54B81" w:rsidP="00A54B81">
      <w:pPr>
        <w:pStyle w:val="a3"/>
        <w:spacing w:line="300" w:lineRule="auto"/>
        <w:ind w:left="420" w:firstLineChars="0" w:firstLine="0"/>
        <w:jc w:val="left"/>
        <w:rPr>
          <w:i/>
          <w:sz w:val="18"/>
          <w:szCs w:val="18"/>
        </w:rPr>
      </w:pPr>
      <w:r>
        <w:rPr>
          <w:rFonts w:hint="eastAsia"/>
          <w:i/>
          <w:sz w:val="18"/>
          <w:szCs w:val="18"/>
        </w:rPr>
        <w:t>退</w:t>
      </w:r>
      <w:r w:rsidRPr="008E3A72">
        <w:rPr>
          <w:rFonts w:hint="eastAsia"/>
          <w:i/>
          <w:sz w:val="18"/>
          <w:szCs w:val="18"/>
        </w:rPr>
        <w:t>票线程的关键代码：</w:t>
      </w:r>
    </w:p>
    <w:p w14:paraId="17C9E7F9" w14:textId="77777777" w:rsidR="00A54B81" w:rsidRPr="008E3A72" w:rsidRDefault="00A54B81" w:rsidP="00A54B81">
      <w:pPr>
        <w:pStyle w:val="a3"/>
        <w:spacing w:line="300" w:lineRule="auto"/>
        <w:ind w:left="420" w:firstLineChars="0" w:firstLine="0"/>
        <w:jc w:val="left"/>
        <w:rPr>
          <w:i/>
          <w:sz w:val="18"/>
          <w:szCs w:val="18"/>
        </w:rPr>
      </w:pPr>
      <w:r w:rsidRPr="008E3A72">
        <w:rPr>
          <w:i/>
          <w:sz w:val="18"/>
          <w:szCs w:val="18"/>
        </w:rPr>
        <w:t>t</w:t>
      </w:r>
      <w:r w:rsidRPr="008E3A72">
        <w:rPr>
          <w:rFonts w:hint="eastAsia"/>
          <w:i/>
          <w:sz w:val="18"/>
          <w:szCs w:val="18"/>
        </w:rPr>
        <w:t>emp=</w:t>
      </w:r>
      <w:proofErr w:type="spellStart"/>
      <w:r w:rsidRPr="008E3A72">
        <w:rPr>
          <w:i/>
          <w:sz w:val="18"/>
          <w:szCs w:val="18"/>
        </w:rPr>
        <w:t>ticketCount</w:t>
      </w:r>
      <w:proofErr w:type="spellEnd"/>
      <w:r w:rsidRPr="008E3A72">
        <w:rPr>
          <w:i/>
          <w:sz w:val="18"/>
          <w:szCs w:val="18"/>
        </w:rPr>
        <w:t>;</w:t>
      </w:r>
    </w:p>
    <w:p w14:paraId="37D4E6C4" w14:textId="77777777" w:rsidR="00A54B81" w:rsidRPr="008E3A72" w:rsidRDefault="00A54B81" w:rsidP="00A54B81">
      <w:pPr>
        <w:pStyle w:val="a3"/>
        <w:spacing w:line="300" w:lineRule="auto"/>
        <w:ind w:left="420" w:firstLineChars="0" w:firstLine="0"/>
        <w:jc w:val="left"/>
        <w:rPr>
          <w:i/>
          <w:sz w:val="18"/>
          <w:szCs w:val="18"/>
        </w:rPr>
      </w:pPr>
      <w:proofErr w:type="spellStart"/>
      <w:r w:rsidRPr="008E3A72">
        <w:rPr>
          <w:i/>
          <w:sz w:val="18"/>
          <w:szCs w:val="18"/>
        </w:rPr>
        <w:t>pthread_</w:t>
      </w:r>
      <w:proofErr w:type="gramStart"/>
      <w:r w:rsidRPr="008E3A72">
        <w:rPr>
          <w:i/>
          <w:sz w:val="18"/>
          <w:szCs w:val="18"/>
        </w:rPr>
        <w:t>yield</w:t>
      </w:r>
      <w:proofErr w:type="spellEnd"/>
      <w:r w:rsidRPr="008E3A72">
        <w:rPr>
          <w:i/>
          <w:sz w:val="18"/>
          <w:szCs w:val="18"/>
        </w:rPr>
        <w:t>(</w:t>
      </w:r>
      <w:proofErr w:type="gramEnd"/>
      <w:r w:rsidRPr="008E3A72">
        <w:rPr>
          <w:i/>
          <w:sz w:val="18"/>
          <w:szCs w:val="18"/>
        </w:rPr>
        <w:t>);</w:t>
      </w:r>
    </w:p>
    <w:p w14:paraId="7DA5C697" w14:textId="77777777" w:rsidR="00A54B81" w:rsidRPr="008E3A72" w:rsidRDefault="00A54B81" w:rsidP="00A54B81">
      <w:pPr>
        <w:pStyle w:val="a3"/>
        <w:spacing w:line="300" w:lineRule="auto"/>
        <w:ind w:left="420" w:firstLineChars="0" w:firstLine="0"/>
        <w:jc w:val="left"/>
        <w:rPr>
          <w:i/>
          <w:sz w:val="18"/>
          <w:szCs w:val="18"/>
        </w:rPr>
      </w:pPr>
      <w:r w:rsidRPr="008E3A72">
        <w:rPr>
          <w:i/>
          <w:sz w:val="18"/>
          <w:szCs w:val="18"/>
        </w:rPr>
        <w:t>temp=te</w:t>
      </w:r>
      <w:r>
        <w:rPr>
          <w:rFonts w:hint="eastAsia"/>
          <w:i/>
          <w:sz w:val="18"/>
          <w:szCs w:val="18"/>
        </w:rPr>
        <w:t>m</w:t>
      </w:r>
      <w:r>
        <w:rPr>
          <w:i/>
          <w:sz w:val="18"/>
          <w:szCs w:val="18"/>
        </w:rPr>
        <w:t>p</w:t>
      </w:r>
      <w:r>
        <w:rPr>
          <w:rFonts w:hint="eastAsia"/>
          <w:i/>
          <w:sz w:val="18"/>
          <w:szCs w:val="18"/>
        </w:rPr>
        <w:t>+</w:t>
      </w:r>
      <w:r w:rsidRPr="008E3A72">
        <w:rPr>
          <w:i/>
          <w:sz w:val="18"/>
          <w:szCs w:val="18"/>
        </w:rPr>
        <w:t>1;</w:t>
      </w:r>
    </w:p>
    <w:p w14:paraId="5BC08371" w14:textId="77777777" w:rsidR="00A54B81" w:rsidRPr="008E3A72" w:rsidRDefault="00A54B81" w:rsidP="00A54B81">
      <w:pPr>
        <w:pStyle w:val="a3"/>
        <w:spacing w:line="300" w:lineRule="auto"/>
        <w:ind w:left="420" w:firstLineChars="0" w:firstLine="0"/>
        <w:jc w:val="left"/>
        <w:rPr>
          <w:i/>
          <w:sz w:val="18"/>
          <w:szCs w:val="18"/>
        </w:rPr>
      </w:pPr>
      <w:proofErr w:type="spellStart"/>
      <w:r w:rsidRPr="008E3A72">
        <w:rPr>
          <w:i/>
          <w:sz w:val="18"/>
          <w:szCs w:val="18"/>
        </w:rPr>
        <w:t>pthread_</w:t>
      </w:r>
      <w:proofErr w:type="gramStart"/>
      <w:r w:rsidRPr="008E3A72">
        <w:rPr>
          <w:i/>
          <w:sz w:val="18"/>
          <w:szCs w:val="18"/>
        </w:rPr>
        <w:t>yield</w:t>
      </w:r>
      <w:proofErr w:type="spellEnd"/>
      <w:r w:rsidRPr="008E3A72">
        <w:rPr>
          <w:i/>
          <w:sz w:val="18"/>
          <w:szCs w:val="18"/>
        </w:rPr>
        <w:t>(</w:t>
      </w:r>
      <w:proofErr w:type="gramEnd"/>
      <w:r w:rsidRPr="008E3A72">
        <w:rPr>
          <w:i/>
          <w:sz w:val="18"/>
          <w:szCs w:val="18"/>
        </w:rPr>
        <w:t>);</w:t>
      </w:r>
    </w:p>
    <w:p w14:paraId="037F782C" w14:textId="77777777" w:rsidR="00A54B81" w:rsidRDefault="00A54B81" w:rsidP="00A54B81">
      <w:pPr>
        <w:pStyle w:val="a3"/>
        <w:spacing w:line="300" w:lineRule="auto"/>
        <w:ind w:left="420" w:firstLineChars="0" w:firstLine="0"/>
        <w:jc w:val="left"/>
        <w:rPr>
          <w:i/>
          <w:sz w:val="18"/>
          <w:szCs w:val="18"/>
        </w:rPr>
      </w:pPr>
      <w:proofErr w:type="spellStart"/>
      <w:r w:rsidRPr="008E3A72">
        <w:rPr>
          <w:i/>
          <w:sz w:val="18"/>
          <w:szCs w:val="18"/>
        </w:rPr>
        <w:t>ticketCount</w:t>
      </w:r>
      <w:proofErr w:type="spellEnd"/>
      <w:r w:rsidRPr="008E3A72">
        <w:rPr>
          <w:i/>
          <w:sz w:val="18"/>
          <w:szCs w:val="18"/>
        </w:rPr>
        <w:t>=temp</w:t>
      </w:r>
      <w:r>
        <w:rPr>
          <w:rFonts w:hint="eastAsia"/>
          <w:i/>
          <w:sz w:val="18"/>
          <w:szCs w:val="18"/>
        </w:rPr>
        <w:t>;</w:t>
      </w:r>
    </w:p>
    <w:p w14:paraId="4C31D599" w14:textId="77777777" w:rsidR="00A54B81" w:rsidRDefault="00A54B81" w:rsidP="00A54B81">
      <w:pPr>
        <w:pStyle w:val="a3"/>
        <w:spacing w:line="300" w:lineRule="auto"/>
        <w:ind w:left="420" w:firstLineChars="0" w:firstLine="0"/>
        <w:jc w:val="left"/>
        <w:rPr>
          <w:rFonts w:hint="eastAsia"/>
          <w:sz w:val="18"/>
          <w:szCs w:val="18"/>
        </w:rPr>
      </w:pPr>
      <w:r w:rsidRPr="008E3A72">
        <w:rPr>
          <w:rFonts w:hint="eastAsia"/>
          <w:sz w:val="18"/>
          <w:szCs w:val="18"/>
        </w:rPr>
        <w:t>）</w:t>
      </w:r>
    </w:p>
    <w:p w14:paraId="2EDC2F77" w14:textId="77777777" w:rsidR="0048206B" w:rsidRPr="0048206B" w:rsidRDefault="003E4F3A" w:rsidP="0048206B">
      <w:pPr>
        <w:spacing w:line="300" w:lineRule="auto"/>
        <w:jc w:val="left"/>
        <w:rPr>
          <w:rFonts w:hint="eastAsia"/>
          <w:sz w:val="18"/>
          <w:szCs w:val="18"/>
        </w:rPr>
      </w:pPr>
      <w:r>
        <w:rPr>
          <w:rFonts w:hint="eastAsia"/>
          <w:noProof/>
          <w:sz w:val="18"/>
          <w:szCs w:val="18"/>
        </w:rPr>
        <w:drawing>
          <wp:inline distT="0" distB="0" distL="0" distR="0" wp14:anchorId="15FF1C75" wp14:editId="76F35FE2">
            <wp:extent cx="1649007" cy="3223599"/>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04-08 下午6.12.32.png"/>
                    <pic:cNvPicPr/>
                  </pic:nvPicPr>
                  <pic:blipFill rotWithShape="1">
                    <a:blip r:embed="rId9">
                      <a:extLst>
                        <a:ext uri="{28A0092B-C50C-407E-A947-70E740481C1C}">
                          <a14:useLocalDpi xmlns:a14="http://schemas.microsoft.com/office/drawing/2010/main" val="0"/>
                        </a:ext>
                      </a:extLst>
                    </a:blip>
                    <a:srcRect l="4790" t="9809" r="66277" b="-307"/>
                    <a:stretch/>
                  </pic:blipFill>
                  <pic:spPr bwMode="auto">
                    <a:xfrm>
                      <a:off x="0" y="0"/>
                      <a:ext cx="1664716" cy="3254309"/>
                    </a:xfrm>
                    <a:prstGeom prst="rect">
                      <a:avLst/>
                    </a:prstGeom>
                    <a:ln>
                      <a:noFill/>
                    </a:ln>
                    <a:extLst>
                      <a:ext uri="{53640926-AAD7-44D8-BBD7-CCE9431645EC}">
                        <a14:shadowObscured xmlns:a14="http://schemas.microsoft.com/office/drawing/2010/main"/>
                      </a:ext>
                    </a:extLst>
                  </pic:spPr>
                </pic:pic>
              </a:graphicData>
            </a:graphic>
          </wp:inline>
        </w:drawing>
      </w:r>
    </w:p>
    <w:p w14:paraId="5015BCC0" w14:textId="77777777" w:rsidR="0048206B" w:rsidRPr="0048206B" w:rsidRDefault="0048206B" w:rsidP="0048206B">
      <w:pPr>
        <w:spacing w:line="300" w:lineRule="auto"/>
        <w:jc w:val="left"/>
        <w:rPr>
          <w:rFonts w:hint="eastAsia"/>
          <w:sz w:val="18"/>
          <w:szCs w:val="18"/>
        </w:rPr>
      </w:pPr>
      <w:r>
        <w:rPr>
          <w:rFonts w:hint="eastAsia"/>
          <w:sz w:val="18"/>
          <w:szCs w:val="18"/>
        </w:rPr>
        <w:t>实验结果</w:t>
      </w:r>
    </w:p>
    <w:p w14:paraId="6CF6E764" w14:textId="77777777" w:rsidR="00486ED4" w:rsidRDefault="001E7551" w:rsidP="001E7551">
      <w:pPr>
        <w:rPr>
          <w:rFonts w:hint="eastAsia"/>
        </w:rPr>
      </w:pPr>
      <w:r>
        <w:rPr>
          <w:rFonts w:hint="eastAsia"/>
          <w:noProof/>
        </w:rPr>
        <w:drawing>
          <wp:inline distT="0" distB="0" distL="0" distR="0" wp14:anchorId="71B267D2" wp14:editId="6445D3E8">
            <wp:extent cx="4963707" cy="12202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4-08 下午6.08.28.png"/>
                    <pic:cNvPicPr/>
                  </pic:nvPicPr>
                  <pic:blipFill>
                    <a:blip r:embed="rId10">
                      <a:extLst>
                        <a:ext uri="{28A0092B-C50C-407E-A947-70E740481C1C}">
                          <a14:useLocalDpi xmlns:a14="http://schemas.microsoft.com/office/drawing/2010/main" val="0"/>
                        </a:ext>
                      </a:extLst>
                    </a:blip>
                    <a:stretch>
                      <a:fillRect/>
                    </a:stretch>
                  </pic:blipFill>
                  <pic:spPr>
                    <a:xfrm>
                      <a:off x="0" y="0"/>
                      <a:ext cx="5037159" cy="1238302"/>
                    </a:xfrm>
                    <a:prstGeom prst="rect">
                      <a:avLst/>
                    </a:prstGeom>
                  </pic:spPr>
                </pic:pic>
              </a:graphicData>
            </a:graphic>
          </wp:inline>
        </w:drawing>
      </w:r>
    </w:p>
    <w:p w14:paraId="5717D8C5" w14:textId="77777777" w:rsidR="003E4F3A" w:rsidRDefault="003E4F3A" w:rsidP="001E7551">
      <w:r>
        <w:rPr>
          <w:rFonts w:hint="eastAsia"/>
        </w:rPr>
        <w:t xml:space="preserve">3）一个生产者一个消费者线程同步。设置一个线程共享的缓冲区， char </w:t>
      </w:r>
      <w:proofErr w:type="spellStart"/>
      <w:r>
        <w:rPr>
          <w:rFonts w:hint="eastAsia"/>
        </w:rPr>
        <w:t>buf</w:t>
      </w:r>
      <w:proofErr w:type="spellEnd"/>
      <w:r>
        <w:rPr>
          <w:rFonts w:hint="eastAsia"/>
        </w:rPr>
        <w:t>[</w:t>
      </w:r>
      <w:r>
        <w:t>10</w:t>
      </w:r>
      <w:r>
        <w:rPr>
          <w:rFonts w:hint="eastAsia"/>
        </w:rPr>
        <w:t>]。一个线程不断从键盘输入字符到</w:t>
      </w:r>
      <w:proofErr w:type="spellStart"/>
      <w:r>
        <w:rPr>
          <w:rFonts w:hint="eastAsia"/>
        </w:rPr>
        <w:t>buf</w:t>
      </w:r>
      <w:proofErr w:type="spellEnd"/>
      <w:r>
        <w:rPr>
          <w:rFonts w:hint="eastAsia"/>
        </w:rPr>
        <w:t>,一个线程不断的把</w:t>
      </w:r>
      <w:proofErr w:type="spellStart"/>
      <w:r>
        <w:rPr>
          <w:rFonts w:hint="eastAsia"/>
        </w:rPr>
        <w:t>buf</w:t>
      </w:r>
      <w:proofErr w:type="spellEnd"/>
      <w:r>
        <w:rPr>
          <w:rFonts w:hint="eastAsia"/>
        </w:rPr>
        <w:t>的内容输出到显示器。要求输出的和输入的字符和顺序完全一致。（在输出线程中，每次输出睡眠一秒钟，然后以不同的速度输入测试输出是否正确）。要求多次测试添加同步机制前后的实验效果。</w:t>
      </w:r>
    </w:p>
    <w:p w14:paraId="48E3D7B4" w14:textId="77777777" w:rsidR="005211DD" w:rsidRPr="005211DD" w:rsidRDefault="005211DD" w:rsidP="005211DD">
      <w:pPr>
        <w:numPr>
          <w:ilvl w:val="0"/>
          <w:numId w:val="6"/>
        </w:numPr>
      </w:pPr>
      <w:r>
        <w:t>编写两个进程，一个输入，一个</w:t>
      </w:r>
      <w:r w:rsidRPr="005211DD">
        <w:t>输出</w:t>
      </w:r>
    </w:p>
    <w:p w14:paraId="67D701EF" w14:textId="77777777" w:rsidR="005211DD" w:rsidRPr="005211DD" w:rsidRDefault="005211DD" w:rsidP="005211DD">
      <w:pPr>
        <w:numPr>
          <w:ilvl w:val="0"/>
          <w:numId w:val="6"/>
        </w:numPr>
      </w:pPr>
      <w:r w:rsidRPr="005211DD">
        <w:t>利用一个共享的数据段进行存放数据</w:t>
      </w:r>
    </w:p>
    <w:p w14:paraId="3E721D18" w14:textId="77777777" w:rsidR="005211DD" w:rsidRPr="005211DD" w:rsidRDefault="005211DD" w:rsidP="005211DD">
      <w:pPr>
        <w:numPr>
          <w:ilvl w:val="0"/>
          <w:numId w:val="6"/>
        </w:numPr>
      </w:pPr>
      <w:r w:rsidRPr="005211DD">
        <w:t>申请两个信号变量来控制输入输出，当buff不为满的时候才能输入</w:t>
      </w:r>
    </w:p>
    <w:p w14:paraId="3AD2F171" w14:textId="77777777" w:rsidR="005211DD" w:rsidRPr="005211DD" w:rsidRDefault="005211DD" w:rsidP="005211DD">
      <w:pPr>
        <w:numPr>
          <w:ilvl w:val="0"/>
          <w:numId w:val="6"/>
        </w:numPr>
      </w:pPr>
      <w:r w:rsidRPr="005211DD">
        <w:t>当buff不为空的时候才能输出，让输出函数用sleep控制速度</w:t>
      </w:r>
    </w:p>
    <w:p w14:paraId="49856014" w14:textId="77777777" w:rsidR="005211DD" w:rsidRPr="005211DD" w:rsidRDefault="005211DD" w:rsidP="001E7551"/>
    <w:p w14:paraId="1CC3CBEA" w14:textId="77777777" w:rsidR="001E7551" w:rsidRDefault="005211DD" w:rsidP="001E7551">
      <w:r>
        <w:rPr>
          <w:noProof/>
        </w:rPr>
        <w:drawing>
          <wp:inline distT="0" distB="0" distL="0" distR="0" wp14:anchorId="65DF456B" wp14:editId="4177076B">
            <wp:extent cx="3592107" cy="42756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4-08 下午7.14.55.png"/>
                    <pic:cNvPicPr/>
                  </pic:nvPicPr>
                  <pic:blipFill>
                    <a:blip r:embed="rId11">
                      <a:extLst>
                        <a:ext uri="{28A0092B-C50C-407E-A947-70E740481C1C}">
                          <a14:useLocalDpi xmlns:a14="http://schemas.microsoft.com/office/drawing/2010/main" val="0"/>
                        </a:ext>
                      </a:extLst>
                    </a:blip>
                    <a:stretch>
                      <a:fillRect/>
                    </a:stretch>
                  </pic:blipFill>
                  <pic:spPr>
                    <a:xfrm>
                      <a:off x="0" y="0"/>
                      <a:ext cx="3617605" cy="4305955"/>
                    </a:xfrm>
                    <a:prstGeom prst="rect">
                      <a:avLst/>
                    </a:prstGeom>
                  </pic:spPr>
                </pic:pic>
              </a:graphicData>
            </a:graphic>
          </wp:inline>
        </w:drawing>
      </w:r>
    </w:p>
    <w:p w14:paraId="1E729206" w14:textId="77777777" w:rsidR="005211DD" w:rsidRDefault="005211DD" w:rsidP="001E7551">
      <w:r>
        <w:rPr>
          <w:noProof/>
        </w:rPr>
        <w:drawing>
          <wp:inline distT="0" distB="0" distL="0" distR="0" wp14:anchorId="0E645CC8" wp14:editId="3B480E04">
            <wp:extent cx="3358902" cy="2105923"/>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4-08 下午7.15.09.png"/>
                    <pic:cNvPicPr/>
                  </pic:nvPicPr>
                  <pic:blipFill>
                    <a:blip r:embed="rId12">
                      <a:extLst>
                        <a:ext uri="{28A0092B-C50C-407E-A947-70E740481C1C}">
                          <a14:useLocalDpi xmlns:a14="http://schemas.microsoft.com/office/drawing/2010/main" val="0"/>
                        </a:ext>
                      </a:extLst>
                    </a:blip>
                    <a:stretch>
                      <a:fillRect/>
                    </a:stretch>
                  </pic:blipFill>
                  <pic:spPr>
                    <a:xfrm>
                      <a:off x="0" y="0"/>
                      <a:ext cx="3403242" cy="2133722"/>
                    </a:xfrm>
                    <a:prstGeom prst="rect">
                      <a:avLst/>
                    </a:prstGeom>
                  </pic:spPr>
                </pic:pic>
              </a:graphicData>
            </a:graphic>
          </wp:inline>
        </w:drawing>
      </w:r>
    </w:p>
    <w:p w14:paraId="13AF5BA7" w14:textId="58879E89" w:rsidR="007A2C74" w:rsidRDefault="007A2C74" w:rsidP="001E7551">
      <w:pPr>
        <w:rPr>
          <w:rFonts w:hint="eastAsia"/>
        </w:rPr>
      </w:pPr>
      <w:r>
        <w:rPr>
          <w:rFonts w:hint="eastAsia"/>
        </w:rPr>
        <w:t>实验结果</w:t>
      </w:r>
    </w:p>
    <w:p w14:paraId="3C099754" w14:textId="46B7D1CE" w:rsidR="00891282" w:rsidRDefault="00A10C34" w:rsidP="001E7551">
      <w:r>
        <w:rPr>
          <w:noProof/>
        </w:rPr>
        <w:drawing>
          <wp:inline distT="0" distB="0" distL="0" distR="0" wp14:anchorId="14F8A83A" wp14:editId="6F78C67B">
            <wp:extent cx="5486400" cy="15455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04-08 下午7.19.07.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545590"/>
                    </a:xfrm>
                    <a:prstGeom prst="rect">
                      <a:avLst/>
                    </a:prstGeom>
                  </pic:spPr>
                </pic:pic>
              </a:graphicData>
            </a:graphic>
          </wp:inline>
        </w:drawing>
      </w:r>
    </w:p>
    <w:p w14:paraId="07635BFE" w14:textId="47F2E8ED" w:rsidR="00A10C34" w:rsidRDefault="00944CF3" w:rsidP="001E7551">
      <w:pPr>
        <w:rPr>
          <w:rFonts w:hint="eastAsia"/>
        </w:rPr>
      </w:pPr>
      <w:r>
        <w:rPr>
          <w:rFonts w:hint="eastAsia"/>
        </w:rPr>
        <w:t>4）</w:t>
      </w:r>
    </w:p>
    <w:p w14:paraId="12FB7962" w14:textId="77777777" w:rsidR="00074E0E" w:rsidRDefault="00074E0E" w:rsidP="00074E0E">
      <w:pPr>
        <w:rPr>
          <w:rFonts w:hint="eastAsia"/>
        </w:rPr>
      </w:pPr>
      <w:r>
        <w:rPr>
          <w:rFonts w:hint="eastAsia"/>
        </w:rPr>
        <w:t>4.a</w:t>
      </w:r>
      <w:r w:rsidRPr="00074E0E">
        <w:t>通过实验测试，验证共享内存的代码中，receiver能否正确读出sender发送的字符串？如果把其中互斥的代码删除，观察实验结果有何不同？如果在发送和接收进程中打印输出共享内存地址，他们是否相同，为什么？</w:t>
      </w:r>
    </w:p>
    <w:p w14:paraId="796F83B8" w14:textId="77777777" w:rsidR="002A6E6C" w:rsidRPr="00074E0E" w:rsidRDefault="002A6E6C" w:rsidP="00074E0E">
      <w:pPr>
        <w:rPr>
          <w:rFonts w:hint="eastAsia"/>
        </w:rPr>
      </w:pPr>
    </w:p>
    <w:p w14:paraId="1585F927" w14:textId="05B15921" w:rsidR="00E40BE6" w:rsidRDefault="000F0D33" w:rsidP="001E7551">
      <w:pPr>
        <w:rPr>
          <w:rFonts w:hint="eastAsia"/>
        </w:rPr>
      </w:pPr>
      <w:r>
        <w:rPr>
          <w:rFonts w:hint="eastAsia"/>
          <w:noProof/>
        </w:rPr>
        <w:drawing>
          <wp:inline distT="0" distB="0" distL="0" distR="0" wp14:anchorId="7FB4FC2F" wp14:editId="08562C76">
            <wp:extent cx="5486400" cy="13550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9-04-08 下午8.21.03.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355090"/>
                    </a:xfrm>
                    <a:prstGeom prst="rect">
                      <a:avLst/>
                    </a:prstGeom>
                  </pic:spPr>
                </pic:pic>
              </a:graphicData>
            </a:graphic>
          </wp:inline>
        </w:drawing>
      </w:r>
    </w:p>
    <w:p w14:paraId="51297343" w14:textId="77777777" w:rsidR="002A6E6C" w:rsidRDefault="002A6E6C" w:rsidP="001E7551">
      <w:pPr>
        <w:rPr>
          <w:rFonts w:hint="eastAsia"/>
        </w:rPr>
      </w:pPr>
    </w:p>
    <w:p w14:paraId="6CF46E3A" w14:textId="768CCA6B" w:rsidR="000F0D33" w:rsidRDefault="000F0D33" w:rsidP="001E7551">
      <w:pPr>
        <w:rPr>
          <w:rFonts w:hint="eastAsia"/>
        </w:rPr>
      </w:pPr>
      <w:r>
        <w:rPr>
          <w:rFonts w:hint="eastAsia"/>
          <w:noProof/>
        </w:rPr>
        <w:drawing>
          <wp:inline distT="0" distB="0" distL="0" distR="0" wp14:anchorId="123E5F17" wp14:editId="0292B4A9">
            <wp:extent cx="4392207" cy="1591158"/>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9-04-08 下午8.21.26.png"/>
                    <pic:cNvPicPr/>
                  </pic:nvPicPr>
                  <pic:blipFill>
                    <a:blip r:embed="rId15">
                      <a:extLst>
                        <a:ext uri="{28A0092B-C50C-407E-A947-70E740481C1C}">
                          <a14:useLocalDpi xmlns:a14="http://schemas.microsoft.com/office/drawing/2010/main" val="0"/>
                        </a:ext>
                      </a:extLst>
                    </a:blip>
                    <a:stretch>
                      <a:fillRect/>
                    </a:stretch>
                  </pic:blipFill>
                  <pic:spPr>
                    <a:xfrm>
                      <a:off x="0" y="0"/>
                      <a:ext cx="4595679" cy="1664869"/>
                    </a:xfrm>
                    <a:prstGeom prst="rect">
                      <a:avLst/>
                    </a:prstGeom>
                  </pic:spPr>
                </pic:pic>
              </a:graphicData>
            </a:graphic>
          </wp:inline>
        </w:drawing>
      </w:r>
    </w:p>
    <w:p w14:paraId="487F967C" w14:textId="266893D4" w:rsidR="002A6E6C" w:rsidRDefault="002A6E6C" w:rsidP="002A6E6C">
      <w:pPr>
        <w:rPr>
          <w:rFonts w:hint="eastAsia"/>
        </w:rPr>
      </w:pPr>
      <w:r w:rsidRPr="002A6E6C">
        <w:t>sender进程发出的消息receiver</w:t>
      </w:r>
      <w:r>
        <w:t>进程均</w:t>
      </w:r>
      <w:r w:rsidRPr="002A6E6C">
        <w:t>收到</w:t>
      </w:r>
      <w:r>
        <w:rPr>
          <w:rFonts w:hint="eastAsia"/>
        </w:rPr>
        <w:t>。</w:t>
      </w:r>
    </w:p>
    <w:p w14:paraId="27774A42" w14:textId="32B99477" w:rsidR="002A6E6C" w:rsidRPr="002A6E6C" w:rsidRDefault="002A6E6C" w:rsidP="002A6E6C">
      <w:pPr>
        <w:rPr>
          <w:rFonts w:hint="eastAsia"/>
        </w:rPr>
      </w:pPr>
      <w:r>
        <w:rPr>
          <w:rFonts w:hint="eastAsia"/>
        </w:rPr>
        <w:t>删除互斥相关访问代码</w:t>
      </w:r>
    </w:p>
    <w:p w14:paraId="3E37B034" w14:textId="21509843" w:rsidR="002A6E6C" w:rsidRDefault="00723840" w:rsidP="001E7551">
      <w:pPr>
        <w:rPr>
          <w:rFonts w:hint="eastAsia"/>
        </w:rPr>
      </w:pPr>
      <w:r>
        <w:rPr>
          <w:rFonts w:hint="eastAsia"/>
          <w:noProof/>
        </w:rPr>
        <w:drawing>
          <wp:inline distT="0" distB="0" distL="0" distR="0" wp14:anchorId="2BEDFF7C" wp14:editId="4D2D9BED">
            <wp:extent cx="5486400" cy="3740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9-04-08 下午8.34.5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4015"/>
                    </a:xfrm>
                    <a:prstGeom prst="rect">
                      <a:avLst/>
                    </a:prstGeom>
                  </pic:spPr>
                </pic:pic>
              </a:graphicData>
            </a:graphic>
          </wp:inline>
        </w:drawing>
      </w:r>
    </w:p>
    <w:p w14:paraId="69C3BA6C" w14:textId="17B6F9A2" w:rsidR="00723840" w:rsidRDefault="00723840" w:rsidP="001E7551">
      <w:pPr>
        <w:rPr>
          <w:rFonts w:hint="eastAsia"/>
        </w:rPr>
      </w:pPr>
      <w:r>
        <w:rPr>
          <w:rFonts w:hint="eastAsia"/>
          <w:noProof/>
        </w:rPr>
        <w:drawing>
          <wp:inline distT="0" distB="0" distL="0" distR="0" wp14:anchorId="619380C9" wp14:editId="1FB907A3">
            <wp:extent cx="5486400" cy="14071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9-04-08 下午8.35.2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407160"/>
                    </a:xfrm>
                    <a:prstGeom prst="rect">
                      <a:avLst/>
                    </a:prstGeom>
                  </pic:spPr>
                </pic:pic>
              </a:graphicData>
            </a:graphic>
          </wp:inline>
        </w:drawing>
      </w:r>
    </w:p>
    <w:p w14:paraId="1988EC7A" w14:textId="77777777" w:rsidR="001E765C" w:rsidRPr="001E765C" w:rsidRDefault="001E765C" w:rsidP="001E765C">
      <w:r w:rsidRPr="001E765C">
        <w:t>当删除互斥访问之后，两个进程便没有限制的访问共享内存</w:t>
      </w:r>
    </w:p>
    <w:p w14:paraId="1866C2FF" w14:textId="77777777" w:rsidR="00723840" w:rsidRDefault="00723840" w:rsidP="001E7551"/>
    <w:p w14:paraId="31793263" w14:textId="6F870513" w:rsidR="00C33ADF" w:rsidRDefault="00C33ADF" w:rsidP="001E7551">
      <w:pPr>
        <w:rPr>
          <w:rFonts w:hint="eastAsia"/>
        </w:rPr>
      </w:pPr>
      <w:r>
        <w:rPr>
          <w:rFonts w:hint="eastAsia"/>
        </w:rPr>
        <w:t>打印共享内存地址</w:t>
      </w:r>
    </w:p>
    <w:p w14:paraId="29DAA888" w14:textId="077E1B1D" w:rsidR="00C33ADF" w:rsidRDefault="00C33ADF" w:rsidP="001E7551">
      <w:pPr>
        <w:rPr>
          <w:rFonts w:hint="eastAsia"/>
        </w:rPr>
      </w:pPr>
      <w:r>
        <w:rPr>
          <w:rFonts w:hint="eastAsia"/>
          <w:noProof/>
        </w:rPr>
        <w:drawing>
          <wp:inline distT="0" distB="0" distL="0" distR="0" wp14:anchorId="0BE2E5A7" wp14:editId="48835774">
            <wp:extent cx="4838700" cy="8382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9-04-08 下午8.42.16.png"/>
                    <pic:cNvPicPr/>
                  </pic:nvPicPr>
                  <pic:blipFill>
                    <a:blip r:embed="rId18">
                      <a:extLst>
                        <a:ext uri="{28A0092B-C50C-407E-A947-70E740481C1C}">
                          <a14:useLocalDpi xmlns:a14="http://schemas.microsoft.com/office/drawing/2010/main" val="0"/>
                        </a:ext>
                      </a:extLst>
                    </a:blip>
                    <a:stretch>
                      <a:fillRect/>
                    </a:stretch>
                  </pic:blipFill>
                  <pic:spPr>
                    <a:xfrm>
                      <a:off x="0" y="0"/>
                      <a:ext cx="4838700" cy="838200"/>
                    </a:xfrm>
                    <a:prstGeom prst="rect">
                      <a:avLst/>
                    </a:prstGeom>
                  </pic:spPr>
                </pic:pic>
              </a:graphicData>
            </a:graphic>
          </wp:inline>
        </w:drawing>
      </w:r>
    </w:p>
    <w:p w14:paraId="675CC651" w14:textId="77777777" w:rsidR="00C33ADF" w:rsidRDefault="00C33ADF" w:rsidP="001E7551">
      <w:pPr>
        <w:rPr>
          <w:rFonts w:hint="eastAsia"/>
        </w:rPr>
      </w:pPr>
    </w:p>
    <w:p w14:paraId="71BEC78B" w14:textId="683978B9" w:rsidR="00C33ADF" w:rsidRDefault="00C33ADF" w:rsidP="001E7551">
      <w:pPr>
        <w:rPr>
          <w:rFonts w:hint="eastAsia"/>
        </w:rPr>
      </w:pPr>
      <w:r>
        <w:rPr>
          <w:rFonts w:hint="eastAsia"/>
          <w:noProof/>
        </w:rPr>
        <w:drawing>
          <wp:inline distT="0" distB="0" distL="0" distR="0" wp14:anchorId="7FD936CE" wp14:editId="0FC0828B">
            <wp:extent cx="4749800" cy="22225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9-04-08 下午8.42.34.png"/>
                    <pic:cNvPicPr/>
                  </pic:nvPicPr>
                  <pic:blipFill>
                    <a:blip r:embed="rId19">
                      <a:extLst>
                        <a:ext uri="{28A0092B-C50C-407E-A947-70E740481C1C}">
                          <a14:useLocalDpi xmlns:a14="http://schemas.microsoft.com/office/drawing/2010/main" val="0"/>
                        </a:ext>
                      </a:extLst>
                    </a:blip>
                    <a:stretch>
                      <a:fillRect/>
                    </a:stretch>
                  </pic:blipFill>
                  <pic:spPr>
                    <a:xfrm>
                      <a:off x="0" y="0"/>
                      <a:ext cx="4749800" cy="2222500"/>
                    </a:xfrm>
                    <a:prstGeom prst="rect">
                      <a:avLst/>
                    </a:prstGeom>
                  </pic:spPr>
                </pic:pic>
              </a:graphicData>
            </a:graphic>
          </wp:inline>
        </w:drawing>
      </w:r>
    </w:p>
    <w:p w14:paraId="114566BE" w14:textId="77777777" w:rsidR="00C33ADF" w:rsidRPr="00C33ADF" w:rsidRDefault="00C33ADF" w:rsidP="00C33ADF">
      <w:r w:rsidRPr="00C33ADF">
        <w:t>在两个进程中共享内存的地址不一样</w:t>
      </w:r>
    </w:p>
    <w:p w14:paraId="21A67287" w14:textId="01FCE661" w:rsidR="00406582" w:rsidRDefault="00406582" w:rsidP="001E7551">
      <w:pPr>
        <w:rPr>
          <w:rFonts w:hint="eastAsia"/>
        </w:rPr>
      </w:pPr>
      <w:r>
        <w:rPr>
          <w:rFonts w:hint="eastAsia"/>
        </w:rPr>
        <w:t>4.b</w:t>
      </w:r>
      <w:r w:rsidR="00BA3B93">
        <w:rPr>
          <w:rFonts w:hint="eastAsia"/>
        </w:rPr>
        <w:t>&amp;4.c</w:t>
      </w:r>
    </w:p>
    <w:p w14:paraId="7A9EDDED" w14:textId="77777777" w:rsidR="00AB2D94" w:rsidRPr="00AB2D94" w:rsidRDefault="004D047F" w:rsidP="001E7551">
      <w:pPr>
        <w:rPr>
          <w:b/>
        </w:rPr>
      </w:pPr>
      <w:r w:rsidRPr="00AB2D94">
        <w:rPr>
          <w:rFonts w:hint="eastAsia"/>
          <w:b/>
        </w:rPr>
        <w:t>无名管道</w:t>
      </w:r>
      <w:r w:rsidR="00AB2D94" w:rsidRPr="00AB2D94">
        <w:rPr>
          <w:b/>
        </w:rPr>
        <w:t xml:space="preserve"> </w:t>
      </w:r>
    </w:p>
    <w:p w14:paraId="36DA05C1" w14:textId="3BB4BB9E" w:rsidR="00406582" w:rsidRDefault="00AB2D94" w:rsidP="001E7551">
      <w:proofErr w:type="spellStart"/>
      <w:r>
        <w:t>pipe.c</w:t>
      </w:r>
      <w:proofErr w:type="spellEnd"/>
    </w:p>
    <w:p w14:paraId="633A36E3" w14:textId="63D7FE42" w:rsidR="004D047F" w:rsidRDefault="004D047F" w:rsidP="001E7551">
      <w:pPr>
        <w:rPr>
          <w:rFonts w:hint="eastAsia"/>
        </w:rPr>
      </w:pPr>
      <w:r>
        <w:rPr>
          <w:rFonts w:hint="eastAsia"/>
          <w:noProof/>
        </w:rPr>
        <w:drawing>
          <wp:inline distT="0" distB="0" distL="0" distR="0" wp14:anchorId="70422036" wp14:editId="33DAA996">
            <wp:extent cx="4622800" cy="393700"/>
            <wp:effectExtent l="0" t="0" r="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9-04-08 下午8.47.18.png"/>
                    <pic:cNvPicPr/>
                  </pic:nvPicPr>
                  <pic:blipFill>
                    <a:blip r:embed="rId20">
                      <a:extLst>
                        <a:ext uri="{28A0092B-C50C-407E-A947-70E740481C1C}">
                          <a14:useLocalDpi xmlns:a14="http://schemas.microsoft.com/office/drawing/2010/main" val="0"/>
                        </a:ext>
                      </a:extLst>
                    </a:blip>
                    <a:stretch>
                      <a:fillRect/>
                    </a:stretch>
                  </pic:blipFill>
                  <pic:spPr>
                    <a:xfrm>
                      <a:off x="0" y="0"/>
                      <a:ext cx="4622800" cy="393700"/>
                    </a:xfrm>
                    <a:prstGeom prst="rect">
                      <a:avLst/>
                    </a:prstGeom>
                  </pic:spPr>
                </pic:pic>
              </a:graphicData>
            </a:graphic>
          </wp:inline>
        </w:drawing>
      </w:r>
    </w:p>
    <w:p w14:paraId="6DB33366" w14:textId="26362CAB" w:rsidR="004D047F" w:rsidRDefault="004D047F" w:rsidP="001E7551">
      <w:pPr>
        <w:rPr>
          <w:rFonts w:hint="eastAsia"/>
        </w:rPr>
      </w:pPr>
      <w:r>
        <w:rPr>
          <w:rFonts w:hint="eastAsia"/>
        </w:rPr>
        <w:t>无名管道同步机制验证</w:t>
      </w:r>
    </w:p>
    <w:p w14:paraId="431E49AF" w14:textId="6D8E05E0" w:rsidR="00AB2D94" w:rsidRDefault="00AB2D94" w:rsidP="001E7551">
      <w:r>
        <w:t>pipe2.c</w:t>
      </w:r>
    </w:p>
    <w:p w14:paraId="075C634F" w14:textId="0B97F0B4" w:rsidR="004D047F" w:rsidRDefault="00AB2D94" w:rsidP="001E7551">
      <w:r>
        <w:rPr>
          <w:rFonts w:hint="eastAsia"/>
          <w:noProof/>
        </w:rPr>
        <w:drawing>
          <wp:inline distT="0" distB="0" distL="0" distR="0" wp14:anchorId="5EF9E2EF" wp14:editId="327EBCD0">
            <wp:extent cx="3249207" cy="114587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9-04-08 下午8.52.32.png"/>
                    <pic:cNvPicPr/>
                  </pic:nvPicPr>
                  <pic:blipFill>
                    <a:blip r:embed="rId21">
                      <a:extLst>
                        <a:ext uri="{28A0092B-C50C-407E-A947-70E740481C1C}">
                          <a14:useLocalDpi xmlns:a14="http://schemas.microsoft.com/office/drawing/2010/main" val="0"/>
                        </a:ext>
                      </a:extLst>
                    </a:blip>
                    <a:stretch>
                      <a:fillRect/>
                    </a:stretch>
                  </pic:blipFill>
                  <pic:spPr>
                    <a:xfrm>
                      <a:off x="0" y="0"/>
                      <a:ext cx="3320199" cy="1170908"/>
                    </a:xfrm>
                    <a:prstGeom prst="rect">
                      <a:avLst/>
                    </a:prstGeom>
                  </pic:spPr>
                </pic:pic>
              </a:graphicData>
            </a:graphic>
          </wp:inline>
        </w:drawing>
      </w:r>
    </w:p>
    <w:p w14:paraId="5EB32D90" w14:textId="77777777" w:rsidR="00AB2D94" w:rsidRPr="00AB2D94" w:rsidRDefault="00AB2D94" w:rsidP="00AB2D94">
      <w:r w:rsidRPr="00AB2D94">
        <w:t>管道的读写通过两个系统调用write和read实现</w:t>
      </w:r>
    </w:p>
    <w:p w14:paraId="222F9589" w14:textId="77777777" w:rsidR="00EE4D3C" w:rsidRDefault="00AB2D94" w:rsidP="00AB2D94">
      <w:pPr>
        <w:rPr>
          <w:rFonts w:hint="eastAsia"/>
        </w:rPr>
      </w:pPr>
      <w:r w:rsidRPr="00AB2D94">
        <w:t>发送者在向管道内存中写入数据之前，首</w:t>
      </w:r>
    </w:p>
    <w:p w14:paraId="1AE7DEC2" w14:textId="16887C18" w:rsidR="00AB2D94" w:rsidRPr="00AB2D94" w:rsidRDefault="00AB2D94" w:rsidP="00AB2D94">
      <w:r w:rsidRPr="00AB2D94">
        <w:t>先</w:t>
      </w:r>
      <w:r w:rsidRPr="00AB2D94">
        <w:rPr>
          <w:bCs/>
        </w:rPr>
        <w:t>检查内存是否被读进程锁定</w:t>
      </w:r>
      <w:r w:rsidRPr="00AB2D94">
        <w:t>和</w:t>
      </w:r>
      <w:r w:rsidRPr="00AB2D94">
        <w:rPr>
          <w:bCs/>
        </w:rPr>
        <w:t>内存中是否还有剩余空间</w:t>
      </w:r>
      <w:r w:rsidRPr="00AB2D94">
        <w:t>，如果这两个要求都满足的话write函数会对内存上锁，然后进行写入数据，写完之后解锁；否则就会等待(阻塞)。</w:t>
      </w:r>
    </w:p>
    <w:p w14:paraId="4C596C1A" w14:textId="77777777" w:rsidR="00AB2D94" w:rsidRPr="00AB2D94" w:rsidRDefault="00AB2D94" w:rsidP="00AB2D94">
      <w:r w:rsidRPr="00AB2D94">
        <w:t>写进程在读取管道中的数据之前，也会</w:t>
      </w:r>
      <w:r w:rsidRPr="00AB2D94">
        <w:rPr>
          <w:bCs/>
        </w:rPr>
        <w:t>检查内存是否被读进程锁定</w:t>
      </w:r>
      <w:r w:rsidRPr="00AB2D94">
        <w:t>和</w:t>
      </w:r>
      <w:r w:rsidRPr="00AB2D94">
        <w:rPr>
          <w:bCs/>
        </w:rPr>
        <w:t>管道内存中是否有数据</w:t>
      </w:r>
      <w:r w:rsidRPr="00AB2D94">
        <w:t>，如果满足这两个条件，read函数会对内存上锁，读取数据后在解锁；否则会等到(阻塞)</w:t>
      </w:r>
    </w:p>
    <w:p w14:paraId="1F8E733E" w14:textId="77777777" w:rsidR="00AB2D94" w:rsidRDefault="00AB2D94" w:rsidP="001E7551"/>
    <w:p w14:paraId="20BF272B" w14:textId="1AFFE7C1" w:rsidR="00AB2D94" w:rsidRPr="00AB2D94" w:rsidRDefault="00AB2D94" w:rsidP="001E7551">
      <w:pPr>
        <w:rPr>
          <w:rFonts w:hint="eastAsia"/>
          <w:b/>
        </w:rPr>
      </w:pPr>
      <w:r w:rsidRPr="00AB2D94">
        <w:rPr>
          <w:rFonts w:hint="eastAsia"/>
          <w:b/>
        </w:rPr>
        <w:t>有名管道</w:t>
      </w:r>
    </w:p>
    <w:p w14:paraId="666AA111" w14:textId="76DA0389" w:rsidR="00AB2D94" w:rsidRDefault="00EE4D3C" w:rsidP="001E7551">
      <w:pPr>
        <w:rPr>
          <w:rFonts w:hint="eastAsia"/>
        </w:rPr>
      </w:pPr>
      <w:r>
        <w:rPr>
          <w:rFonts w:hint="eastAsia"/>
          <w:noProof/>
        </w:rPr>
        <w:drawing>
          <wp:inline distT="0" distB="0" distL="0" distR="0" wp14:anchorId="24C68CD7" wp14:editId="0352FFE5">
            <wp:extent cx="4965700" cy="4826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4-08 下午9.00.53.png"/>
                    <pic:cNvPicPr/>
                  </pic:nvPicPr>
                  <pic:blipFill>
                    <a:blip r:embed="rId22">
                      <a:extLst>
                        <a:ext uri="{28A0092B-C50C-407E-A947-70E740481C1C}">
                          <a14:useLocalDpi xmlns:a14="http://schemas.microsoft.com/office/drawing/2010/main" val="0"/>
                        </a:ext>
                      </a:extLst>
                    </a:blip>
                    <a:stretch>
                      <a:fillRect/>
                    </a:stretch>
                  </pic:blipFill>
                  <pic:spPr>
                    <a:xfrm>
                      <a:off x="0" y="0"/>
                      <a:ext cx="4965700" cy="482600"/>
                    </a:xfrm>
                    <a:prstGeom prst="rect">
                      <a:avLst/>
                    </a:prstGeom>
                  </pic:spPr>
                </pic:pic>
              </a:graphicData>
            </a:graphic>
          </wp:inline>
        </w:drawing>
      </w:r>
    </w:p>
    <w:p w14:paraId="1C6B6EAA" w14:textId="77777777" w:rsidR="00EE4D3C" w:rsidRDefault="00EE4D3C" w:rsidP="001E7551">
      <w:pPr>
        <w:rPr>
          <w:rFonts w:hint="eastAsia"/>
        </w:rPr>
      </w:pPr>
    </w:p>
    <w:p w14:paraId="0D0D6E9A" w14:textId="33D0F8DA" w:rsidR="00EE4D3C" w:rsidRDefault="00EE4D3C" w:rsidP="001E7551">
      <w:pPr>
        <w:rPr>
          <w:rFonts w:hint="eastAsia"/>
        </w:rPr>
      </w:pPr>
      <w:r>
        <w:rPr>
          <w:rFonts w:hint="eastAsia"/>
          <w:noProof/>
        </w:rPr>
        <w:drawing>
          <wp:inline distT="0" distB="0" distL="0" distR="0" wp14:anchorId="72E78F52" wp14:editId="4E869769">
            <wp:extent cx="5486400" cy="4311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9-04-08 下午9.00.42.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31165"/>
                    </a:xfrm>
                    <a:prstGeom prst="rect">
                      <a:avLst/>
                    </a:prstGeom>
                  </pic:spPr>
                </pic:pic>
              </a:graphicData>
            </a:graphic>
          </wp:inline>
        </w:drawing>
      </w:r>
    </w:p>
    <w:p w14:paraId="15DFE83C" w14:textId="77777777" w:rsidR="00BA3B93" w:rsidRPr="00BA3B93" w:rsidRDefault="00BA3B93" w:rsidP="00BA3B93">
      <w:r w:rsidRPr="00BA3B93">
        <w:t>当客户端不阻塞的话在客户端接受服务器端消息的时候会无限制的打印消息队列中的空消息，哪怕消息队列中没有任何消息</w:t>
      </w:r>
    </w:p>
    <w:p w14:paraId="017B40DF" w14:textId="77777777" w:rsidR="00BA3B93" w:rsidRPr="00BA3B93" w:rsidRDefault="00BA3B93" w:rsidP="00BA3B93">
      <w:r w:rsidRPr="00BA3B93">
        <w:t>当服务器端没有设置阻塞的时候，服务器端会一直接受消息队列中的空消息并向客户端转发。</w:t>
      </w:r>
    </w:p>
    <w:p w14:paraId="1D270572" w14:textId="6FF44014" w:rsidR="00E0005C" w:rsidRPr="00E0005C" w:rsidRDefault="00BA3B93" w:rsidP="00E0005C">
      <w:pPr>
        <w:rPr>
          <w:rFonts w:hint="eastAsia"/>
        </w:rPr>
      </w:pPr>
      <w:r>
        <w:rPr>
          <w:rFonts w:hint="eastAsia"/>
        </w:rPr>
        <w:t>5）</w:t>
      </w:r>
    </w:p>
    <w:p w14:paraId="7D08A6B3" w14:textId="77777777" w:rsidR="00E0005C" w:rsidRPr="00E0005C" w:rsidRDefault="00E0005C" w:rsidP="00E0005C">
      <w:r w:rsidRPr="00E0005C">
        <w:t>/* States in a thread's life cycle. */</w:t>
      </w:r>
    </w:p>
    <w:p w14:paraId="4FF01B62" w14:textId="77777777" w:rsidR="00E0005C" w:rsidRPr="00E0005C" w:rsidRDefault="00E0005C" w:rsidP="00E0005C">
      <w:proofErr w:type="spellStart"/>
      <w:r w:rsidRPr="00E0005C">
        <w:t>enum</w:t>
      </w:r>
      <w:proofErr w:type="spellEnd"/>
      <w:r w:rsidRPr="00E0005C">
        <w:t xml:space="preserve"> </w:t>
      </w:r>
      <w:proofErr w:type="spellStart"/>
      <w:r w:rsidRPr="00E0005C">
        <w:t>thread_status</w:t>
      </w:r>
      <w:proofErr w:type="spellEnd"/>
    </w:p>
    <w:p w14:paraId="49577044" w14:textId="77777777" w:rsidR="00E0005C" w:rsidRPr="00E0005C" w:rsidRDefault="00E0005C" w:rsidP="00E0005C">
      <w:r w:rsidRPr="00E0005C">
        <w:t xml:space="preserve">  {</w:t>
      </w:r>
    </w:p>
    <w:p w14:paraId="3A7ACF99" w14:textId="77777777" w:rsidR="00E0005C" w:rsidRPr="00E0005C" w:rsidRDefault="00E0005C" w:rsidP="00E0005C">
      <w:r w:rsidRPr="00E0005C">
        <w:t xml:space="preserve">    THREAD_</w:t>
      </w:r>
      <w:proofErr w:type="gramStart"/>
      <w:r w:rsidRPr="00E0005C">
        <w:t xml:space="preserve">RUNNING,   </w:t>
      </w:r>
      <w:proofErr w:type="gramEnd"/>
      <w:r w:rsidRPr="00E0005C">
        <w:t xml:space="preserve">  /* Running thread. */</w:t>
      </w:r>
    </w:p>
    <w:p w14:paraId="147AF3D5" w14:textId="77777777" w:rsidR="00E0005C" w:rsidRPr="00E0005C" w:rsidRDefault="00E0005C" w:rsidP="00E0005C">
      <w:r w:rsidRPr="00E0005C">
        <w:t xml:space="preserve">    THREAD_</w:t>
      </w:r>
      <w:proofErr w:type="gramStart"/>
      <w:r w:rsidRPr="00E0005C">
        <w:t xml:space="preserve">READY,   </w:t>
      </w:r>
      <w:proofErr w:type="gramEnd"/>
      <w:r w:rsidRPr="00E0005C">
        <w:t xml:space="preserve">    /* Not running but ready to run. */</w:t>
      </w:r>
    </w:p>
    <w:p w14:paraId="4BE8DE49" w14:textId="77777777" w:rsidR="00E0005C" w:rsidRPr="00E0005C" w:rsidRDefault="00E0005C" w:rsidP="00E0005C">
      <w:r w:rsidRPr="00E0005C">
        <w:t xml:space="preserve">    THREAD_</w:t>
      </w:r>
      <w:proofErr w:type="gramStart"/>
      <w:r w:rsidRPr="00E0005C">
        <w:t xml:space="preserve">BLOCKED,   </w:t>
      </w:r>
      <w:proofErr w:type="gramEnd"/>
      <w:r w:rsidRPr="00E0005C">
        <w:t xml:space="preserve">  /* Waiting for an event to trigger. */</w:t>
      </w:r>
    </w:p>
    <w:p w14:paraId="3FA4814B" w14:textId="77777777" w:rsidR="00E0005C" w:rsidRPr="00E0005C" w:rsidRDefault="00E0005C" w:rsidP="00E0005C">
      <w:r w:rsidRPr="00E0005C">
        <w:t xml:space="preserve">    THREAD_DYING        /* About to be destroyed. */</w:t>
      </w:r>
    </w:p>
    <w:p w14:paraId="2500EDDE" w14:textId="77777777" w:rsidR="00E0005C" w:rsidRPr="00E0005C" w:rsidRDefault="00E0005C" w:rsidP="00E0005C">
      <w:r w:rsidRPr="00E0005C">
        <w:t xml:space="preserve">  };</w:t>
      </w:r>
    </w:p>
    <w:p w14:paraId="2FB22C66" w14:textId="77777777" w:rsidR="00E0005C" w:rsidRPr="00E0005C" w:rsidRDefault="00E0005C" w:rsidP="00E0005C">
      <w:r w:rsidRPr="00E0005C">
        <w:t>/* Thread identifier type.</w:t>
      </w:r>
    </w:p>
    <w:p w14:paraId="615E1B38" w14:textId="77777777" w:rsidR="00E0005C" w:rsidRPr="00E0005C" w:rsidRDefault="00E0005C" w:rsidP="00E0005C">
      <w:r w:rsidRPr="00E0005C">
        <w:t xml:space="preserve">   You can redefine this to whatever type you like. */</w:t>
      </w:r>
    </w:p>
    <w:p w14:paraId="72472F33" w14:textId="77777777" w:rsidR="00E0005C" w:rsidRPr="00E0005C" w:rsidRDefault="00E0005C" w:rsidP="00E0005C">
      <w:proofErr w:type="spellStart"/>
      <w:r w:rsidRPr="00E0005C">
        <w:t>typedef</w:t>
      </w:r>
      <w:proofErr w:type="spellEnd"/>
      <w:r w:rsidRPr="00E0005C">
        <w:t xml:space="preserve"> </w:t>
      </w:r>
      <w:proofErr w:type="spellStart"/>
      <w:r w:rsidRPr="00E0005C">
        <w:t>int</w:t>
      </w:r>
      <w:proofErr w:type="spellEnd"/>
      <w:r w:rsidRPr="00E0005C">
        <w:t xml:space="preserve"> </w:t>
      </w:r>
      <w:proofErr w:type="spellStart"/>
      <w:r w:rsidRPr="00E0005C">
        <w:t>tid_t</w:t>
      </w:r>
      <w:proofErr w:type="spellEnd"/>
      <w:r w:rsidRPr="00E0005C">
        <w:t>;</w:t>
      </w:r>
    </w:p>
    <w:p w14:paraId="2FEA9B09" w14:textId="77777777" w:rsidR="00E0005C" w:rsidRPr="00E0005C" w:rsidRDefault="00E0005C" w:rsidP="00E0005C">
      <w:r w:rsidRPr="00E0005C">
        <w:t>#define TID_ERROR ((</w:t>
      </w:r>
      <w:proofErr w:type="spellStart"/>
      <w:r w:rsidRPr="00E0005C">
        <w:t>tid_t</w:t>
      </w:r>
      <w:proofErr w:type="spellEnd"/>
      <w:r w:rsidRPr="00E0005C">
        <w:t xml:space="preserve">) -1)          /* Error value for </w:t>
      </w:r>
      <w:proofErr w:type="spellStart"/>
      <w:r w:rsidRPr="00E0005C">
        <w:t>tid_t</w:t>
      </w:r>
      <w:proofErr w:type="spellEnd"/>
      <w:r w:rsidRPr="00E0005C">
        <w:t>. */</w:t>
      </w:r>
    </w:p>
    <w:p w14:paraId="564A6423" w14:textId="77777777" w:rsidR="00E0005C" w:rsidRPr="00E0005C" w:rsidRDefault="00E0005C" w:rsidP="00E0005C"/>
    <w:p w14:paraId="7EF07192" w14:textId="77777777" w:rsidR="00E0005C" w:rsidRPr="00E0005C" w:rsidRDefault="00E0005C" w:rsidP="00E0005C">
      <w:r w:rsidRPr="00E0005C">
        <w:t>/* Thread priorities. */</w:t>
      </w:r>
    </w:p>
    <w:p w14:paraId="6941EC97" w14:textId="77777777" w:rsidR="00E0005C" w:rsidRPr="00E0005C" w:rsidRDefault="00E0005C" w:rsidP="00E0005C">
      <w:r w:rsidRPr="00E0005C">
        <w:t>#define PRI_MIN 0                       /* Lowest priority. */</w:t>
      </w:r>
    </w:p>
    <w:p w14:paraId="211E551E" w14:textId="77777777" w:rsidR="00E0005C" w:rsidRPr="00E0005C" w:rsidRDefault="00E0005C" w:rsidP="00E0005C">
      <w:r w:rsidRPr="00E0005C">
        <w:t>#define PRI_DEFAULT 31                  /* Default priority. */</w:t>
      </w:r>
    </w:p>
    <w:p w14:paraId="23B427D5" w14:textId="77777777" w:rsidR="00E0005C" w:rsidRPr="00E0005C" w:rsidRDefault="00E0005C" w:rsidP="00E0005C">
      <w:r w:rsidRPr="00E0005C">
        <w:t>#define PRI_MAX 63                      /* Highest priority. */</w:t>
      </w:r>
    </w:p>
    <w:p w14:paraId="5168D83D" w14:textId="084B253F" w:rsidR="00E0005C" w:rsidRPr="00E0005C" w:rsidRDefault="00E0005C" w:rsidP="00E0005C">
      <w:r w:rsidRPr="00E0005C">
        <w:t>结构体的定义</w:t>
      </w:r>
    </w:p>
    <w:p w14:paraId="3E3C8F66" w14:textId="77777777" w:rsidR="00E0005C" w:rsidRPr="00E0005C" w:rsidRDefault="00E0005C" w:rsidP="00E0005C">
      <w:proofErr w:type="spellStart"/>
      <w:r w:rsidRPr="00E0005C">
        <w:t>tid_t</w:t>
      </w:r>
      <w:proofErr w:type="spellEnd"/>
      <w:r w:rsidRPr="00E0005C">
        <w:t xml:space="preserve"> </w:t>
      </w:r>
      <w:proofErr w:type="spellStart"/>
      <w:r w:rsidRPr="00E0005C">
        <w:rPr>
          <w:b/>
          <w:bCs/>
        </w:rPr>
        <w:t>tid</w:t>
      </w:r>
      <w:proofErr w:type="spellEnd"/>
      <w:r w:rsidRPr="00E0005C">
        <w:t>：线程的线程标识符。每个线程必须具有在内核的整个生命周期内唯一的</w:t>
      </w:r>
      <w:proofErr w:type="spellStart"/>
      <w:r w:rsidRPr="00E0005C">
        <w:t>tid</w:t>
      </w:r>
      <w:proofErr w:type="spellEnd"/>
      <w:r w:rsidRPr="00E0005C">
        <w:t>。默认情况下，</w:t>
      </w:r>
      <w:proofErr w:type="spellStart"/>
      <w:r w:rsidRPr="00E0005C">
        <w:t>tid_t</w:t>
      </w:r>
      <w:proofErr w:type="spellEnd"/>
      <w:r w:rsidRPr="00E0005C">
        <w:t>是</w:t>
      </w:r>
      <w:proofErr w:type="spellStart"/>
      <w:r w:rsidRPr="00E0005C">
        <w:t>int</w:t>
      </w:r>
      <w:proofErr w:type="spellEnd"/>
      <w:r w:rsidRPr="00E0005C">
        <w:t>的</w:t>
      </w:r>
      <w:proofErr w:type="spellStart"/>
      <w:r w:rsidRPr="00E0005C">
        <w:t>typedef</w:t>
      </w:r>
      <w:proofErr w:type="spellEnd"/>
      <w:r w:rsidRPr="00E0005C">
        <w:t>（在上面定义过了），每个新线程接收数字上的下一个更高的</w:t>
      </w:r>
      <w:proofErr w:type="spellStart"/>
      <w:r w:rsidRPr="00E0005C">
        <w:t>tid</w:t>
      </w:r>
      <w:proofErr w:type="spellEnd"/>
      <w:r w:rsidRPr="00E0005C">
        <w:t>，从初始进程的1开始。</w:t>
      </w:r>
    </w:p>
    <w:p w14:paraId="345623D5" w14:textId="77777777" w:rsidR="00E0005C" w:rsidRPr="00E0005C" w:rsidRDefault="00E0005C" w:rsidP="00E0005C">
      <w:proofErr w:type="spellStart"/>
      <w:r w:rsidRPr="00E0005C">
        <w:t>enum</w:t>
      </w:r>
      <w:proofErr w:type="spellEnd"/>
      <w:r w:rsidRPr="00E0005C">
        <w:t xml:space="preserve"> </w:t>
      </w:r>
      <w:proofErr w:type="spellStart"/>
      <w:r w:rsidRPr="00E0005C">
        <w:rPr>
          <w:b/>
          <w:bCs/>
        </w:rPr>
        <w:t>thread_status</w:t>
      </w:r>
      <w:proofErr w:type="spellEnd"/>
      <w:r w:rsidRPr="00E0005C">
        <w:t>：线程的状态，一共有以下四种：</w:t>
      </w:r>
    </w:p>
    <w:p w14:paraId="67A96BCE" w14:textId="77777777" w:rsidR="00E0005C" w:rsidRPr="00E0005C" w:rsidRDefault="00E0005C" w:rsidP="00E0005C">
      <w:pPr>
        <w:numPr>
          <w:ilvl w:val="1"/>
          <w:numId w:val="1"/>
        </w:numPr>
      </w:pPr>
      <w:r w:rsidRPr="00E0005C">
        <w:rPr>
          <w:b/>
          <w:bCs/>
        </w:rPr>
        <w:t>THREAD_RUNNING</w:t>
      </w:r>
      <w:r w:rsidRPr="00E0005C">
        <w:t>：线程在给定时间内正在运行。</w:t>
      </w:r>
    </w:p>
    <w:p w14:paraId="6999BE56" w14:textId="77777777" w:rsidR="00E0005C" w:rsidRPr="00E0005C" w:rsidRDefault="00E0005C" w:rsidP="00E0005C">
      <w:pPr>
        <w:numPr>
          <w:ilvl w:val="1"/>
          <w:numId w:val="1"/>
        </w:numPr>
      </w:pPr>
      <w:r w:rsidRPr="00E0005C">
        <w:rPr>
          <w:b/>
          <w:bCs/>
        </w:rPr>
        <w:t>THREAD_READY</w:t>
      </w:r>
      <w:r w:rsidRPr="00E0005C">
        <w:t>：该线程已准备好运行，但它现在没有运行。</w:t>
      </w:r>
    </w:p>
    <w:p w14:paraId="4A27D6C9" w14:textId="77777777" w:rsidR="00E0005C" w:rsidRPr="00E0005C" w:rsidRDefault="00E0005C" w:rsidP="00E0005C">
      <w:pPr>
        <w:numPr>
          <w:ilvl w:val="1"/>
          <w:numId w:val="1"/>
        </w:numPr>
      </w:pPr>
      <w:r w:rsidRPr="00E0005C">
        <w:rPr>
          <w:b/>
          <w:bCs/>
        </w:rPr>
        <w:t>THREAD_BLOCKED</w:t>
      </w:r>
      <w:r w:rsidRPr="00E0005C">
        <w:t>：线程正在等待某些事务，</w:t>
      </w:r>
    </w:p>
    <w:p w14:paraId="7567CC49" w14:textId="77777777" w:rsidR="00E0005C" w:rsidRPr="00E0005C" w:rsidRDefault="00E0005C" w:rsidP="00E0005C">
      <w:pPr>
        <w:numPr>
          <w:ilvl w:val="1"/>
          <w:numId w:val="1"/>
        </w:numPr>
      </w:pPr>
      <w:r w:rsidRPr="00E0005C">
        <w:rPr>
          <w:b/>
          <w:bCs/>
        </w:rPr>
        <w:t>THREAD_DYING</w:t>
      </w:r>
      <w:r w:rsidRPr="00E0005C">
        <w:t>：切换到下一个线程后，调度程序将销毁该线程。</w:t>
      </w:r>
    </w:p>
    <w:p w14:paraId="2A15029C" w14:textId="77777777" w:rsidR="00E0005C" w:rsidRPr="00E0005C" w:rsidRDefault="00E0005C" w:rsidP="00E0005C">
      <w:r w:rsidRPr="00E0005C">
        <w:t xml:space="preserve">char </w:t>
      </w:r>
      <w:r w:rsidRPr="00E0005C">
        <w:rPr>
          <w:b/>
          <w:bCs/>
        </w:rPr>
        <w:t>name[16]</w:t>
      </w:r>
      <w:r w:rsidRPr="00E0005C">
        <w:t>：线程命名的字符串，至少前几个数组单元为字符。</w:t>
      </w:r>
    </w:p>
    <w:p w14:paraId="0311D858" w14:textId="77777777" w:rsidR="00E0005C" w:rsidRPr="00E0005C" w:rsidRDefault="00E0005C" w:rsidP="00E0005C">
      <w:r w:rsidRPr="00E0005C">
        <w:t>uint8_t *</w:t>
      </w:r>
      <w:r w:rsidRPr="00E0005C">
        <w:rPr>
          <w:b/>
          <w:bCs/>
        </w:rPr>
        <w:t>stack</w:t>
      </w:r>
      <w:r w:rsidRPr="00E0005C">
        <w:t>：线程的栈指针。当线程运行时，CPU的堆栈指针寄存器跟踪堆栈的顶部，并且该成员未使用。但是当CPU切换到另一个线程时，该成员保存线程的堆栈指针。保存线程的寄存器不需要其他成员，因为必须保存的其他寄存器保存在堆栈中。</w:t>
      </w:r>
    </w:p>
    <w:p w14:paraId="5EA547E3" w14:textId="77777777" w:rsidR="00E0005C" w:rsidRPr="00E0005C" w:rsidRDefault="00E0005C" w:rsidP="00E0005C">
      <w:proofErr w:type="spellStart"/>
      <w:r w:rsidRPr="00E0005C">
        <w:t>int</w:t>
      </w:r>
      <w:proofErr w:type="spellEnd"/>
      <w:r w:rsidRPr="00E0005C">
        <w:t xml:space="preserve"> </w:t>
      </w:r>
      <w:r w:rsidRPr="00E0005C">
        <w:rPr>
          <w:b/>
          <w:bCs/>
        </w:rPr>
        <w:t>priority</w:t>
      </w:r>
      <w:r w:rsidRPr="00E0005C">
        <w:t>：线程优先级，范围从PRI_MIN（0）到PRI_MAX（63）。较低的数字对应较低的优先级，因此优先级0是最低优先级，优先级63是最高优先级。</w:t>
      </w:r>
    </w:p>
    <w:p w14:paraId="05C3B7D9" w14:textId="77777777" w:rsidR="00E0005C" w:rsidRPr="00E0005C" w:rsidRDefault="00E0005C" w:rsidP="00E0005C">
      <w:proofErr w:type="spellStart"/>
      <w:r w:rsidRPr="00E0005C">
        <w:t>struct</w:t>
      </w:r>
      <w:proofErr w:type="spellEnd"/>
      <w:r w:rsidRPr="00E0005C">
        <w:t xml:space="preserve"> </w:t>
      </w:r>
      <w:proofErr w:type="spellStart"/>
      <w:r w:rsidRPr="00E0005C">
        <w:t>list_elem</w:t>
      </w:r>
      <w:proofErr w:type="spellEnd"/>
      <w:r w:rsidRPr="00E0005C">
        <w:t xml:space="preserve"> </w:t>
      </w:r>
      <w:proofErr w:type="spellStart"/>
      <w:r w:rsidRPr="00E0005C">
        <w:rPr>
          <w:b/>
          <w:bCs/>
        </w:rPr>
        <w:t>allelem</w:t>
      </w:r>
      <w:proofErr w:type="spellEnd"/>
      <w:r w:rsidRPr="00E0005C">
        <w:t>：用于将线程链接到所有线程的列表中。每个线程在创建时都会插入到此列表中，并在退出时删除。应该使用</w:t>
      </w:r>
      <w:proofErr w:type="spellStart"/>
      <w:r w:rsidRPr="00E0005C">
        <w:t>thread_foreach</w:t>
      </w:r>
      <w:proofErr w:type="spellEnd"/>
      <w:r w:rsidRPr="00E0005C">
        <w:t>（）函数来迭代所有线程。</w:t>
      </w:r>
    </w:p>
    <w:p w14:paraId="4070A4EC" w14:textId="77777777" w:rsidR="00E0005C" w:rsidRPr="00E0005C" w:rsidRDefault="00E0005C" w:rsidP="00E0005C">
      <w:proofErr w:type="spellStart"/>
      <w:r w:rsidRPr="00E0005C">
        <w:t>struct</w:t>
      </w:r>
      <w:proofErr w:type="spellEnd"/>
      <w:r w:rsidRPr="00E0005C">
        <w:t xml:space="preserve"> </w:t>
      </w:r>
      <w:proofErr w:type="spellStart"/>
      <w:r w:rsidRPr="00E0005C">
        <w:t>list_elem</w:t>
      </w:r>
      <w:proofErr w:type="spellEnd"/>
      <w:r w:rsidRPr="00E0005C">
        <w:t xml:space="preserve"> </w:t>
      </w:r>
      <w:proofErr w:type="spellStart"/>
      <w:r w:rsidRPr="00E0005C">
        <w:rPr>
          <w:b/>
          <w:bCs/>
        </w:rPr>
        <w:t>elem</w:t>
      </w:r>
      <w:proofErr w:type="spellEnd"/>
      <w:r w:rsidRPr="00E0005C">
        <w:t>：用于将线程放入双向链表：</w:t>
      </w:r>
      <w:proofErr w:type="spellStart"/>
      <w:r w:rsidRPr="00E0005C">
        <w:t>ready_list</w:t>
      </w:r>
      <w:proofErr w:type="spellEnd"/>
      <w:r w:rsidRPr="00E0005C">
        <w:t>（准备好运行的线程列表）或</w:t>
      </w:r>
      <w:proofErr w:type="spellStart"/>
      <w:r w:rsidRPr="00E0005C">
        <w:t>sema_down</w:t>
      </w:r>
      <w:proofErr w:type="spellEnd"/>
      <w:r w:rsidRPr="00E0005C">
        <w:t>（等待信号量的线程列表）。上面定义过了，default 31。</w:t>
      </w:r>
    </w:p>
    <w:p w14:paraId="3C73C834" w14:textId="77777777" w:rsidR="00E0005C" w:rsidRPr="00E0005C" w:rsidRDefault="00E0005C" w:rsidP="00E0005C">
      <w:r w:rsidRPr="00E0005C">
        <w:t xml:space="preserve">uint32_t </w:t>
      </w:r>
      <w:proofErr w:type="spellStart"/>
      <w:r w:rsidRPr="00E0005C">
        <w:rPr>
          <w:b/>
          <w:bCs/>
        </w:rPr>
        <w:t>pagedir</w:t>
      </w:r>
      <w:proofErr w:type="spellEnd"/>
      <w:r w:rsidRPr="00E0005C">
        <w:t>：页表指针，用于将进程结构的虚拟地址映射到物理地址。</w:t>
      </w:r>
    </w:p>
    <w:p w14:paraId="40D43DE5" w14:textId="77777777" w:rsidR="00E0005C" w:rsidRPr="00E0005C" w:rsidRDefault="00E0005C" w:rsidP="00E0005C">
      <w:r w:rsidRPr="00E0005C">
        <w:t xml:space="preserve">unsigned </w:t>
      </w:r>
      <w:r w:rsidRPr="00E0005C">
        <w:rPr>
          <w:b/>
          <w:bCs/>
        </w:rPr>
        <w:t>magic</w:t>
      </w:r>
      <w:r w:rsidRPr="00E0005C">
        <w:t>：始终设置为THREAD_MAGIC，用于检测堆栈溢出。</w:t>
      </w:r>
    </w:p>
    <w:p w14:paraId="29574D37" w14:textId="77777777" w:rsidR="00E0005C" w:rsidRPr="00E0005C" w:rsidRDefault="00E0005C" w:rsidP="00E0005C">
      <w:proofErr w:type="spellStart"/>
      <w:r w:rsidRPr="00E0005C">
        <w:t>struct</w:t>
      </w:r>
      <w:proofErr w:type="spellEnd"/>
      <w:r w:rsidRPr="00E0005C">
        <w:t xml:space="preserve"> thread</w:t>
      </w:r>
    </w:p>
    <w:p w14:paraId="1539F45A" w14:textId="77777777" w:rsidR="00E0005C" w:rsidRPr="00E0005C" w:rsidRDefault="00E0005C" w:rsidP="00E0005C">
      <w:r w:rsidRPr="00E0005C">
        <w:t xml:space="preserve">  {</w:t>
      </w:r>
    </w:p>
    <w:p w14:paraId="6B5FCB1A" w14:textId="77777777" w:rsidR="00E0005C" w:rsidRPr="00E0005C" w:rsidRDefault="00E0005C" w:rsidP="00E0005C">
      <w:r w:rsidRPr="00E0005C">
        <w:t xml:space="preserve">    /* Owned by </w:t>
      </w:r>
      <w:proofErr w:type="spellStart"/>
      <w:r w:rsidRPr="00E0005C">
        <w:t>thread.c</w:t>
      </w:r>
      <w:proofErr w:type="spellEnd"/>
      <w:r w:rsidRPr="00E0005C">
        <w:t>. */</w:t>
      </w:r>
    </w:p>
    <w:p w14:paraId="54FF9D4E" w14:textId="77777777" w:rsidR="00E0005C" w:rsidRPr="00E0005C" w:rsidRDefault="00E0005C" w:rsidP="00E0005C">
      <w:r w:rsidRPr="00E0005C">
        <w:t xml:space="preserve">    </w:t>
      </w:r>
      <w:proofErr w:type="spellStart"/>
      <w:r w:rsidRPr="00E0005C">
        <w:t>tid_t</w:t>
      </w:r>
      <w:proofErr w:type="spellEnd"/>
      <w:r w:rsidRPr="00E0005C">
        <w:t xml:space="preserve"> </w:t>
      </w:r>
      <w:proofErr w:type="spellStart"/>
      <w:proofErr w:type="gramStart"/>
      <w:r w:rsidRPr="00E0005C">
        <w:t>tid</w:t>
      </w:r>
      <w:proofErr w:type="spellEnd"/>
      <w:r w:rsidRPr="00E0005C">
        <w:t xml:space="preserve">;   </w:t>
      </w:r>
      <w:proofErr w:type="gramEnd"/>
      <w:r w:rsidRPr="00E0005C">
        <w:t xml:space="preserve">                       /* Thread identifier. */</w:t>
      </w:r>
    </w:p>
    <w:p w14:paraId="6D4292B9" w14:textId="77777777" w:rsidR="00E0005C" w:rsidRPr="00E0005C" w:rsidRDefault="00E0005C" w:rsidP="00E0005C">
      <w:r w:rsidRPr="00E0005C">
        <w:t xml:space="preserve">    </w:t>
      </w:r>
      <w:proofErr w:type="spellStart"/>
      <w:r w:rsidRPr="00E0005C">
        <w:t>enum</w:t>
      </w:r>
      <w:proofErr w:type="spellEnd"/>
      <w:r w:rsidRPr="00E0005C">
        <w:t xml:space="preserve"> </w:t>
      </w:r>
      <w:proofErr w:type="spellStart"/>
      <w:r w:rsidRPr="00E0005C">
        <w:t>thread_status</w:t>
      </w:r>
      <w:proofErr w:type="spellEnd"/>
      <w:r w:rsidRPr="00E0005C">
        <w:t xml:space="preserve"> </w:t>
      </w:r>
      <w:proofErr w:type="gramStart"/>
      <w:r w:rsidRPr="00E0005C">
        <w:t xml:space="preserve">status;   </w:t>
      </w:r>
      <w:proofErr w:type="gramEnd"/>
      <w:r w:rsidRPr="00E0005C">
        <w:t xml:space="preserve">       /* Thread state. */</w:t>
      </w:r>
    </w:p>
    <w:p w14:paraId="2E03B7CC" w14:textId="77777777" w:rsidR="00E0005C" w:rsidRPr="00E0005C" w:rsidRDefault="00E0005C" w:rsidP="00E0005C">
      <w:r w:rsidRPr="00E0005C">
        <w:t xml:space="preserve">    char </w:t>
      </w:r>
      <w:proofErr w:type="gramStart"/>
      <w:r w:rsidRPr="00E0005C">
        <w:t>name[</w:t>
      </w:r>
      <w:proofErr w:type="gramEnd"/>
      <w:r w:rsidRPr="00E0005C">
        <w:t>16];                      /* Name (for debugging purposes). */</w:t>
      </w:r>
    </w:p>
    <w:p w14:paraId="5FAED8DC" w14:textId="77777777" w:rsidR="00E0005C" w:rsidRPr="00E0005C" w:rsidRDefault="00E0005C" w:rsidP="00E0005C">
      <w:r w:rsidRPr="00E0005C">
        <w:t xml:space="preserve">    uint8_t *</w:t>
      </w:r>
      <w:proofErr w:type="gramStart"/>
      <w:r w:rsidRPr="00E0005C">
        <w:t xml:space="preserve">stack;   </w:t>
      </w:r>
      <w:proofErr w:type="gramEnd"/>
      <w:r w:rsidRPr="00E0005C">
        <w:t xml:space="preserve">                  /* Saved stack pointer. */</w:t>
      </w:r>
    </w:p>
    <w:p w14:paraId="51C26243" w14:textId="77777777" w:rsidR="00E0005C" w:rsidRPr="00E0005C" w:rsidRDefault="00E0005C" w:rsidP="00E0005C">
      <w:r w:rsidRPr="00E0005C">
        <w:t xml:space="preserve">    </w:t>
      </w:r>
      <w:proofErr w:type="spellStart"/>
      <w:r w:rsidRPr="00E0005C">
        <w:t>int</w:t>
      </w:r>
      <w:proofErr w:type="spellEnd"/>
      <w:r w:rsidRPr="00E0005C">
        <w:t xml:space="preserve"> </w:t>
      </w:r>
      <w:proofErr w:type="gramStart"/>
      <w:r w:rsidRPr="00E0005C">
        <w:t xml:space="preserve">priority;   </w:t>
      </w:r>
      <w:proofErr w:type="gramEnd"/>
      <w:r w:rsidRPr="00E0005C">
        <w:t xml:space="preserve">                    /* Priority. */</w:t>
      </w:r>
    </w:p>
    <w:p w14:paraId="29408539" w14:textId="77777777" w:rsidR="00E0005C" w:rsidRPr="00E0005C" w:rsidRDefault="00E0005C" w:rsidP="00E0005C">
      <w:r w:rsidRPr="00E0005C">
        <w:t xml:space="preserve">    </w:t>
      </w:r>
      <w:proofErr w:type="spellStart"/>
      <w:r w:rsidRPr="00E0005C">
        <w:t>struct</w:t>
      </w:r>
      <w:proofErr w:type="spellEnd"/>
      <w:r w:rsidRPr="00E0005C">
        <w:t xml:space="preserve"> </w:t>
      </w:r>
      <w:proofErr w:type="spellStart"/>
      <w:r w:rsidRPr="00E0005C">
        <w:t>list_elem</w:t>
      </w:r>
      <w:proofErr w:type="spellEnd"/>
      <w:r w:rsidRPr="00E0005C">
        <w:t xml:space="preserve"> </w:t>
      </w:r>
      <w:proofErr w:type="spellStart"/>
      <w:proofErr w:type="gramStart"/>
      <w:r w:rsidRPr="00E0005C">
        <w:t>allelem</w:t>
      </w:r>
      <w:proofErr w:type="spellEnd"/>
      <w:r w:rsidRPr="00E0005C">
        <w:t xml:space="preserve">;   </w:t>
      </w:r>
      <w:proofErr w:type="gramEnd"/>
      <w:r w:rsidRPr="00E0005C">
        <w:t xml:space="preserve">        /* List element for all threads list. */</w:t>
      </w:r>
    </w:p>
    <w:p w14:paraId="2B43B03A" w14:textId="77777777" w:rsidR="00E0005C" w:rsidRPr="00E0005C" w:rsidRDefault="00E0005C" w:rsidP="00E0005C">
      <w:r w:rsidRPr="00E0005C">
        <w:t xml:space="preserve">    /* Shared between </w:t>
      </w:r>
      <w:proofErr w:type="spellStart"/>
      <w:r w:rsidRPr="00E0005C">
        <w:t>thread.c</w:t>
      </w:r>
      <w:proofErr w:type="spellEnd"/>
      <w:r w:rsidRPr="00E0005C">
        <w:t xml:space="preserve"> and </w:t>
      </w:r>
      <w:proofErr w:type="spellStart"/>
      <w:r w:rsidRPr="00E0005C">
        <w:t>synch.c</w:t>
      </w:r>
      <w:proofErr w:type="spellEnd"/>
      <w:r w:rsidRPr="00E0005C">
        <w:t>. */</w:t>
      </w:r>
    </w:p>
    <w:p w14:paraId="5ECC76B6" w14:textId="77777777" w:rsidR="00E0005C" w:rsidRPr="00E0005C" w:rsidRDefault="00E0005C" w:rsidP="00E0005C">
      <w:r w:rsidRPr="00E0005C">
        <w:t xml:space="preserve">    </w:t>
      </w:r>
      <w:proofErr w:type="spellStart"/>
      <w:r w:rsidRPr="00E0005C">
        <w:t>struct</w:t>
      </w:r>
      <w:proofErr w:type="spellEnd"/>
      <w:r w:rsidRPr="00E0005C">
        <w:t xml:space="preserve"> </w:t>
      </w:r>
      <w:proofErr w:type="spellStart"/>
      <w:r w:rsidRPr="00E0005C">
        <w:t>list_elem</w:t>
      </w:r>
      <w:proofErr w:type="spellEnd"/>
      <w:r w:rsidRPr="00E0005C">
        <w:t xml:space="preserve"> </w:t>
      </w:r>
      <w:proofErr w:type="spellStart"/>
      <w:proofErr w:type="gramStart"/>
      <w:r w:rsidRPr="00E0005C">
        <w:t>elem</w:t>
      </w:r>
      <w:proofErr w:type="spellEnd"/>
      <w:r w:rsidRPr="00E0005C">
        <w:t xml:space="preserve">;   </w:t>
      </w:r>
      <w:proofErr w:type="gramEnd"/>
      <w:r w:rsidRPr="00E0005C">
        <w:t xml:space="preserve">           /* List element. */</w:t>
      </w:r>
    </w:p>
    <w:p w14:paraId="64F3158F" w14:textId="77777777" w:rsidR="00E0005C" w:rsidRPr="00E0005C" w:rsidRDefault="00E0005C" w:rsidP="00E0005C"/>
    <w:p w14:paraId="5C8EE8F0" w14:textId="77777777" w:rsidR="00E0005C" w:rsidRPr="00E0005C" w:rsidRDefault="00E0005C" w:rsidP="00E0005C">
      <w:r w:rsidRPr="00E0005C">
        <w:t>#</w:t>
      </w:r>
      <w:proofErr w:type="spellStart"/>
      <w:r w:rsidRPr="00E0005C">
        <w:t>ifdef</w:t>
      </w:r>
      <w:proofErr w:type="spellEnd"/>
      <w:r w:rsidRPr="00E0005C">
        <w:t xml:space="preserve"> USERPROG</w:t>
      </w:r>
    </w:p>
    <w:p w14:paraId="718B1ECB" w14:textId="77777777" w:rsidR="00E0005C" w:rsidRPr="00E0005C" w:rsidRDefault="00E0005C" w:rsidP="00E0005C">
      <w:r w:rsidRPr="00E0005C">
        <w:t xml:space="preserve">    /* Owned by </w:t>
      </w:r>
      <w:proofErr w:type="spellStart"/>
      <w:r w:rsidRPr="00E0005C">
        <w:t>userprog</w:t>
      </w:r>
      <w:proofErr w:type="spellEnd"/>
      <w:r w:rsidRPr="00E0005C">
        <w:t>/</w:t>
      </w:r>
      <w:proofErr w:type="spellStart"/>
      <w:r w:rsidRPr="00E0005C">
        <w:t>process.c</w:t>
      </w:r>
      <w:proofErr w:type="spellEnd"/>
      <w:r w:rsidRPr="00E0005C">
        <w:t>. */</w:t>
      </w:r>
    </w:p>
    <w:p w14:paraId="01294943" w14:textId="77777777" w:rsidR="00E0005C" w:rsidRPr="00E0005C" w:rsidRDefault="00E0005C" w:rsidP="00E0005C">
      <w:r w:rsidRPr="00E0005C">
        <w:t xml:space="preserve">    uint32_t *</w:t>
      </w:r>
      <w:proofErr w:type="spellStart"/>
      <w:proofErr w:type="gramStart"/>
      <w:r w:rsidRPr="00E0005C">
        <w:t>pagedir</w:t>
      </w:r>
      <w:proofErr w:type="spellEnd"/>
      <w:r w:rsidRPr="00E0005C">
        <w:t xml:space="preserve">;   </w:t>
      </w:r>
      <w:proofErr w:type="gramEnd"/>
      <w:r w:rsidRPr="00E0005C">
        <w:t xml:space="preserve">               /* Page directory. */</w:t>
      </w:r>
    </w:p>
    <w:p w14:paraId="27EC3807" w14:textId="77777777" w:rsidR="00E0005C" w:rsidRPr="00E0005C" w:rsidRDefault="00E0005C" w:rsidP="00E0005C">
      <w:r w:rsidRPr="00E0005C">
        <w:t>#</w:t>
      </w:r>
      <w:proofErr w:type="spellStart"/>
      <w:r w:rsidRPr="00E0005C">
        <w:t>endif</w:t>
      </w:r>
      <w:proofErr w:type="spellEnd"/>
    </w:p>
    <w:p w14:paraId="2C2E3039" w14:textId="77777777" w:rsidR="00E0005C" w:rsidRPr="00E0005C" w:rsidRDefault="00E0005C" w:rsidP="00E0005C"/>
    <w:p w14:paraId="02FCCB39" w14:textId="77777777" w:rsidR="00E0005C" w:rsidRPr="00E0005C" w:rsidRDefault="00E0005C" w:rsidP="00E0005C">
      <w:r w:rsidRPr="00E0005C">
        <w:t xml:space="preserve">    /* Owned by </w:t>
      </w:r>
      <w:proofErr w:type="spellStart"/>
      <w:r w:rsidRPr="00E0005C">
        <w:t>thread.c</w:t>
      </w:r>
      <w:proofErr w:type="spellEnd"/>
      <w:r w:rsidRPr="00E0005C">
        <w:t>. */</w:t>
      </w:r>
    </w:p>
    <w:p w14:paraId="370CF0A2" w14:textId="77777777" w:rsidR="00E0005C" w:rsidRPr="00E0005C" w:rsidRDefault="00E0005C" w:rsidP="00E0005C">
      <w:r w:rsidRPr="00E0005C">
        <w:t xml:space="preserve">    unsigned </w:t>
      </w:r>
      <w:proofErr w:type="gramStart"/>
      <w:r w:rsidRPr="00E0005C">
        <w:t xml:space="preserve">magic;   </w:t>
      </w:r>
      <w:proofErr w:type="gramEnd"/>
      <w:r w:rsidRPr="00E0005C">
        <w:t xml:space="preserve">                  /* Detects stack overflow. */</w:t>
      </w:r>
    </w:p>
    <w:p w14:paraId="0BFA73EB" w14:textId="74033536" w:rsidR="00E0005C" w:rsidRPr="00E0005C" w:rsidRDefault="00E0005C" w:rsidP="00E0005C">
      <w:pPr>
        <w:rPr>
          <w:rFonts w:hint="eastAsia"/>
        </w:rPr>
      </w:pPr>
      <w:r w:rsidRPr="00E0005C">
        <w:t xml:space="preserve">  };</w:t>
      </w:r>
    </w:p>
    <w:p w14:paraId="223DC841" w14:textId="37B06E94" w:rsidR="00E0005C" w:rsidRPr="00E0005C" w:rsidRDefault="00E0005C" w:rsidP="00E0005C">
      <w:pPr>
        <w:rPr>
          <w:b/>
          <w:bCs/>
        </w:rPr>
      </w:pPr>
      <w:r w:rsidRPr="00E0005C">
        <w:rPr>
          <w:b/>
          <w:bCs/>
        </w:rPr>
        <w:t xml:space="preserve"> </w:t>
      </w:r>
      <w:proofErr w:type="spellStart"/>
      <w:r w:rsidRPr="00E0005C">
        <w:rPr>
          <w:b/>
          <w:bCs/>
        </w:rPr>
        <w:t>thread.c</w:t>
      </w:r>
      <w:proofErr w:type="spellEnd"/>
      <w:r w:rsidRPr="00E0005C">
        <w:rPr>
          <w:b/>
          <w:bCs/>
        </w:rPr>
        <w:t xml:space="preserve"> </w:t>
      </w:r>
    </w:p>
    <w:p w14:paraId="37381CD6" w14:textId="35D013A8" w:rsidR="00E0005C" w:rsidRPr="00E0005C" w:rsidRDefault="00E0005C" w:rsidP="00E0005C">
      <w:proofErr w:type="spellStart"/>
      <w:r w:rsidRPr="00E0005C">
        <w:t>init</w:t>
      </w:r>
      <w:proofErr w:type="spellEnd"/>
      <w:r w:rsidRPr="00E0005C">
        <w:t>()</w:t>
      </w:r>
      <w:r>
        <w:t>函数：</w:t>
      </w:r>
      <w:r w:rsidRPr="00E0005C">
        <w:t>它为一个新建的进程指定了状态，分配进程号。调用</w:t>
      </w:r>
      <w:proofErr w:type="spellStart"/>
      <w:r w:rsidRPr="00E0005C">
        <w:t>init_thread</w:t>
      </w:r>
      <w:proofErr w:type="spellEnd"/>
      <w:r w:rsidRPr="00E0005C">
        <w:t>()分配地址。</w:t>
      </w:r>
    </w:p>
    <w:p w14:paraId="7EB7128F" w14:textId="77777777" w:rsidR="00E0005C" w:rsidRPr="00E0005C" w:rsidRDefault="00E0005C" w:rsidP="00E0005C">
      <w:r w:rsidRPr="00E0005C">
        <w:t>void</w:t>
      </w:r>
    </w:p>
    <w:p w14:paraId="504FE977" w14:textId="77777777" w:rsidR="00E0005C" w:rsidRPr="00E0005C" w:rsidRDefault="00E0005C" w:rsidP="00E0005C">
      <w:proofErr w:type="spellStart"/>
      <w:r w:rsidRPr="00E0005C">
        <w:t>thread_init</w:t>
      </w:r>
      <w:proofErr w:type="spellEnd"/>
      <w:r w:rsidRPr="00E0005C">
        <w:t xml:space="preserve"> (void) </w:t>
      </w:r>
    </w:p>
    <w:p w14:paraId="24BC5B44" w14:textId="77777777" w:rsidR="00E0005C" w:rsidRPr="00E0005C" w:rsidRDefault="00E0005C" w:rsidP="00E0005C">
      <w:r w:rsidRPr="00E0005C">
        <w:t>{</w:t>
      </w:r>
    </w:p>
    <w:p w14:paraId="6905FBCB" w14:textId="77777777" w:rsidR="00E0005C" w:rsidRPr="00E0005C" w:rsidRDefault="00E0005C" w:rsidP="00E0005C">
      <w:r w:rsidRPr="00E0005C">
        <w:t xml:space="preserve">  ASSERT (</w:t>
      </w:r>
      <w:proofErr w:type="spellStart"/>
      <w:r w:rsidRPr="00E0005C">
        <w:t>intr_get_level</w:t>
      </w:r>
      <w:proofErr w:type="spellEnd"/>
      <w:r w:rsidRPr="00E0005C">
        <w:t xml:space="preserve"> () == INTR_OFF);</w:t>
      </w:r>
    </w:p>
    <w:p w14:paraId="25998E83" w14:textId="77777777" w:rsidR="00E0005C" w:rsidRPr="00E0005C" w:rsidRDefault="00E0005C" w:rsidP="00E0005C"/>
    <w:p w14:paraId="0EFD036C" w14:textId="77777777" w:rsidR="00E0005C" w:rsidRPr="00E0005C" w:rsidRDefault="00E0005C" w:rsidP="00E0005C">
      <w:r w:rsidRPr="00E0005C">
        <w:t xml:space="preserve">  </w:t>
      </w:r>
      <w:proofErr w:type="spellStart"/>
      <w:r w:rsidRPr="00E0005C">
        <w:t>lock_init</w:t>
      </w:r>
      <w:proofErr w:type="spellEnd"/>
      <w:r w:rsidRPr="00E0005C">
        <w:t xml:space="preserve"> (&amp;</w:t>
      </w:r>
      <w:proofErr w:type="spellStart"/>
      <w:r w:rsidRPr="00E0005C">
        <w:t>tid_lock</w:t>
      </w:r>
      <w:proofErr w:type="spellEnd"/>
      <w:r w:rsidRPr="00E0005C">
        <w:t>);</w:t>
      </w:r>
    </w:p>
    <w:p w14:paraId="1B78F2D2" w14:textId="77777777" w:rsidR="00E0005C" w:rsidRPr="00E0005C" w:rsidRDefault="00E0005C" w:rsidP="00E0005C">
      <w:r w:rsidRPr="00E0005C">
        <w:t xml:space="preserve">  </w:t>
      </w:r>
      <w:proofErr w:type="spellStart"/>
      <w:r w:rsidRPr="00E0005C">
        <w:t>list_init</w:t>
      </w:r>
      <w:proofErr w:type="spellEnd"/>
      <w:r w:rsidRPr="00E0005C">
        <w:t xml:space="preserve"> (&amp;</w:t>
      </w:r>
      <w:proofErr w:type="spellStart"/>
      <w:r w:rsidRPr="00E0005C">
        <w:t>ready_list</w:t>
      </w:r>
      <w:proofErr w:type="spellEnd"/>
      <w:r w:rsidRPr="00E0005C">
        <w:t>);</w:t>
      </w:r>
    </w:p>
    <w:p w14:paraId="0A0818B1" w14:textId="77777777" w:rsidR="00E0005C" w:rsidRPr="00E0005C" w:rsidRDefault="00E0005C" w:rsidP="00E0005C">
      <w:r w:rsidRPr="00E0005C">
        <w:t xml:space="preserve">  </w:t>
      </w:r>
      <w:proofErr w:type="spellStart"/>
      <w:r w:rsidRPr="00E0005C">
        <w:t>list_init</w:t>
      </w:r>
      <w:proofErr w:type="spellEnd"/>
      <w:r w:rsidRPr="00E0005C">
        <w:t xml:space="preserve"> (&amp;</w:t>
      </w:r>
      <w:proofErr w:type="spellStart"/>
      <w:r w:rsidRPr="00E0005C">
        <w:t>all_list</w:t>
      </w:r>
      <w:proofErr w:type="spellEnd"/>
      <w:r w:rsidRPr="00E0005C">
        <w:t>);</w:t>
      </w:r>
    </w:p>
    <w:p w14:paraId="73A7ECD4" w14:textId="77777777" w:rsidR="00E0005C" w:rsidRPr="00E0005C" w:rsidRDefault="00E0005C" w:rsidP="00E0005C"/>
    <w:p w14:paraId="0C357981" w14:textId="77777777" w:rsidR="00E0005C" w:rsidRPr="00E0005C" w:rsidRDefault="00E0005C" w:rsidP="00E0005C">
      <w:r w:rsidRPr="00E0005C">
        <w:t xml:space="preserve">  /* Set up a thread structure for the running thread. */</w:t>
      </w:r>
    </w:p>
    <w:p w14:paraId="7A830055" w14:textId="77777777" w:rsidR="00E0005C" w:rsidRPr="00E0005C" w:rsidRDefault="00E0005C" w:rsidP="00E0005C">
      <w:r w:rsidRPr="00E0005C">
        <w:t xml:space="preserve">  </w:t>
      </w:r>
      <w:proofErr w:type="spellStart"/>
      <w:r w:rsidRPr="00E0005C">
        <w:t>initial_thread</w:t>
      </w:r>
      <w:proofErr w:type="spellEnd"/>
      <w:r w:rsidRPr="00E0005C">
        <w:t xml:space="preserve"> = </w:t>
      </w:r>
      <w:proofErr w:type="spellStart"/>
      <w:r w:rsidRPr="00E0005C">
        <w:t>running_thread</w:t>
      </w:r>
      <w:proofErr w:type="spellEnd"/>
      <w:r w:rsidRPr="00E0005C">
        <w:t xml:space="preserve"> ();</w:t>
      </w:r>
    </w:p>
    <w:p w14:paraId="0EB0BF1C" w14:textId="77777777" w:rsidR="00E0005C" w:rsidRPr="00E0005C" w:rsidRDefault="00E0005C" w:rsidP="00E0005C">
      <w:r w:rsidRPr="00E0005C">
        <w:t xml:space="preserve">  </w:t>
      </w:r>
      <w:proofErr w:type="spellStart"/>
      <w:r w:rsidRPr="00E0005C">
        <w:t>init_thread</w:t>
      </w:r>
      <w:proofErr w:type="spellEnd"/>
      <w:r w:rsidRPr="00E0005C">
        <w:t xml:space="preserve"> (</w:t>
      </w:r>
      <w:proofErr w:type="spellStart"/>
      <w:r w:rsidRPr="00E0005C">
        <w:t>initial_thread</w:t>
      </w:r>
      <w:proofErr w:type="spellEnd"/>
      <w:r w:rsidRPr="00E0005C">
        <w:t>, "main", PRI_DEFAULT);</w:t>
      </w:r>
    </w:p>
    <w:p w14:paraId="2DA03CF6" w14:textId="77777777" w:rsidR="00E0005C" w:rsidRPr="00E0005C" w:rsidRDefault="00E0005C" w:rsidP="00E0005C">
      <w:r w:rsidRPr="00E0005C">
        <w:t xml:space="preserve">  </w:t>
      </w:r>
      <w:proofErr w:type="spellStart"/>
      <w:r w:rsidRPr="00E0005C">
        <w:t>initial_thread</w:t>
      </w:r>
      <w:proofErr w:type="spellEnd"/>
      <w:r w:rsidRPr="00E0005C">
        <w:t>-&gt;status = THREAD_RUNNING;</w:t>
      </w:r>
    </w:p>
    <w:p w14:paraId="774F6E26" w14:textId="77777777" w:rsidR="00E0005C" w:rsidRPr="00E0005C" w:rsidRDefault="00E0005C" w:rsidP="00E0005C">
      <w:r w:rsidRPr="00E0005C">
        <w:t xml:space="preserve">  </w:t>
      </w:r>
      <w:proofErr w:type="spellStart"/>
      <w:r w:rsidRPr="00E0005C">
        <w:t>initial_thread</w:t>
      </w:r>
      <w:proofErr w:type="spellEnd"/>
      <w:r w:rsidRPr="00E0005C">
        <w:t>-&gt;</w:t>
      </w:r>
      <w:proofErr w:type="spellStart"/>
      <w:r w:rsidRPr="00E0005C">
        <w:t>tid</w:t>
      </w:r>
      <w:proofErr w:type="spellEnd"/>
      <w:r w:rsidRPr="00E0005C">
        <w:t xml:space="preserve"> = </w:t>
      </w:r>
      <w:proofErr w:type="spellStart"/>
      <w:r w:rsidRPr="00E0005C">
        <w:t>allocate_tid</w:t>
      </w:r>
      <w:proofErr w:type="spellEnd"/>
      <w:r w:rsidRPr="00E0005C">
        <w:t xml:space="preserve"> ();</w:t>
      </w:r>
    </w:p>
    <w:p w14:paraId="3D419E44" w14:textId="77777777" w:rsidR="00E0005C" w:rsidRPr="00E0005C" w:rsidRDefault="00E0005C" w:rsidP="00E0005C">
      <w:r w:rsidRPr="00E0005C">
        <w:t>}</w:t>
      </w:r>
    </w:p>
    <w:p w14:paraId="1961774A" w14:textId="77777777" w:rsidR="00E0005C" w:rsidRPr="00E0005C" w:rsidRDefault="00E0005C" w:rsidP="00E0005C"/>
    <w:p w14:paraId="4B2A0A87" w14:textId="77777777" w:rsidR="00E0005C" w:rsidRPr="00E0005C" w:rsidRDefault="00E0005C" w:rsidP="00E0005C">
      <w:r w:rsidRPr="00E0005C">
        <w:t>/* Does basic initialization of T as a blocked thread named</w:t>
      </w:r>
    </w:p>
    <w:p w14:paraId="26E2C32C" w14:textId="77777777" w:rsidR="00E0005C" w:rsidRPr="00E0005C" w:rsidRDefault="00E0005C" w:rsidP="00E0005C">
      <w:r w:rsidRPr="00E0005C">
        <w:t xml:space="preserve">   NAME. */</w:t>
      </w:r>
    </w:p>
    <w:p w14:paraId="64663890" w14:textId="77777777" w:rsidR="00E0005C" w:rsidRPr="00E0005C" w:rsidRDefault="00E0005C" w:rsidP="00E0005C">
      <w:r w:rsidRPr="00E0005C">
        <w:t>static void</w:t>
      </w:r>
    </w:p>
    <w:p w14:paraId="4094D463" w14:textId="77777777" w:rsidR="00E0005C" w:rsidRPr="00E0005C" w:rsidRDefault="00E0005C" w:rsidP="00E0005C">
      <w:proofErr w:type="spellStart"/>
      <w:r w:rsidRPr="00E0005C">
        <w:t>init_thread</w:t>
      </w:r>
      <w:proofErr w:type="spellEnd"/>
      <w:r w:rsidRPr="00E0005C">
        <w:t xml:space="preserve"> (</w:t>
      </w:r>
      <w:proofErr w:type="spellStart"/>
      <w:r w:rsidRPr="00E0005C">
        <w:t>struct</w:t>
      </w:r>
      <w:proofErr w:type="spellEnd"/>
      <w:r w:rsidRPr="00E0005C">
        <w:t xml:space="preserve"> thread *t, </w:t>
      </w:r>
      <w:proofErr w:type="spellStart"/>
      <w:r w:rsidRPr="00E0005C">
        <w:t>const</w:t>
      </w:r>
      <w:proofErr w:type="spellEnd"/>
      <w:r w:rsidRPr="00E0005C">
        <w:t xml:space="preserve"> char *name, </w:t>
      </w:r>
      <w:proofErr w:type="spellStart"/>
      <w:r w:rsidRPr="00E0005C">
        <w:t>int</w:t>
      </w:r>
      <w:proofErr w:type="spellEnd"/>
      <w:r w:rsidRPr="00E0005C">
        <w:t xml:space="preserve"> priority)</w:t>
      </w:r>
    </w:p>
    <w:p w14:paraId="28A4BF45" w14:textId="77777777" w:rsidR="00E0005C" w:rsidRPr="00E0005C" w:rsidRDefault="00E0005C" w:rsidP="00E0005C">
      <w:r w:rsidRPr="00E0005C">
        <w:t>{</w:t>
      </w:r>
    </w:p>
    <w:p w14:paraId="534A83B8" w14:textId="77777777" w:rsidR="00E0005C" w:rsidRPr="00E0005C" w:rsidRDefault="00E0005C" w:rsidP="00E0005C">
      <w:r w:rsidRPr="00E0005C">
        <w:t xml:space="preserve">  </w:t>
      </w:r>
      <w:proofErr w:type="spellStart"/>
      <w:r w:rsidRPr="00E0005C">
        <w:t>enum</w:t>
      </w:r>
      <w:proofErr w:type="spellEnd"/>
      <w:r w:rsidRPr="00E0005C">
        <w:t xml:space="preserve"> </w:t>
      </w:r>
      <w:proofErr w:type="spellStart"/>
      <w:r w:rsidRPr="00E0005C">
        <w:t>intr_level</w:t>
      </w:r>
      <w:proofErr w:type="spellEnd"/>
      <w:r w:rsidRPr="00E0005C">
        <w:t xml:space="preserve"> </w:t>
      </w:r>
      <w:proofErr w:type="spellStart"/>
      <w:r w:rsidRPr="00E0005C">
        <w:t>old_level</w:t>
      </w:r>
      <w:proofErr w:type="spellEnd"/>
      <w:r w:rsidRPr="00E0005C">
        <w:t>;</w:t>
      </w:r>
    </w:p>
    <w:p w14:paraId="6CAC18E3" w14:textId="77777777" w:rsidR="00E0005C" w:rsidRPr="00E0005C" w:rsidRDefault="00E0005C" w:rsidP="00E0005C"/>
    <w:p w14:paraId="21439DA6" w14:textId="77777777" w:rsidR="00E0005C" w:rsidRPr="00E0005C" w:rsidRDefault="00E0005C" w:rsidP="00E0005C">
      <w:r w:rsidRPr="00E0005C">
        <w:t xml:space="preserve">  ASSERT (</w:t>
      </w:r>
      <w:proofErr w:type="gramStart"/>
      <w:r w:rsidRPr="00E0005C">
        <w:t>t !</w:t>
      </w:r>
      <w:proofErr w:type="gramEnd"/>
      <w:r w:rsidRPr="00E0005C">
        <w:t>= NULL);</w:t>
      </w:r>
    </w:p>
    <w:p w14:paraId="3A03B369" w14:textId="77777777" w:rsidR="00E0005C" w:rsidRPr="00E0005C" w:rsidRDefault="00E0005C" w:rsidP="00E0005C">
      <w:r w:rsidRPr="00E0005C">
        <w:t xml:space="preserve">  ASSERT (PRI_MIN &lt;= priority &amp;&amp; </w:t>
      </w:r>
      <w:proofErr w:type="spellStart"/>
      <w:r w:rsidRPr="00E0005C">
        <w:t>priority</w:t>
      </w:r>
      <w:proofErr w:type="spellEnd"/>
      <w:r w:rsidRPr="00E0005C">
        <w:t xml:space="preserve"> &lt;= PRI_MAX);</w:t>
      </w:r>
    </w:p>
    <w:p w14:paraId="3B068F46" w14:textId="77777777" w:rsidR="00E0005C" w:rsidRPr="00E0005C" w:rsidRDefault="00E0005C" w:rsidP="00E0005C">
      <w:r w:rsidRPr="00E0005C">
        <w:t xml:space="preserve">  ASSERT (</w:t>
      </w:r>
      <w:proofErr w:type="gramStart"/>
      <w:r w:rsidRPr="00E0005C">
        <w:t>name !</w:t>
      </w:r>
      <w:proofErr w:type="gramEnd"/>
      <w:r w:rsidRPr="00E0005C">
        <w:t>= NULL);</w:t>
      </w:r>
    </w:p>
    <w:p w14:paraId="05B338E4" w14:textId="77777777" w:rsidR="00E0005C" w:rsidRPr="00E0005C" w:rsidRDefault="00E0005C" w:rsidP="00E0005C"/>
    <w:p w14:paraId="479A28BE" w14:textId="77777777" w:rsidR="00E0005C" w:rsidRPr="00E0005C" w:rsidRDefault="00E0005C" w:rsidP="00E0005C">
      <w:r w:rsidRPr="00E0005C">
        <w:t xml:space="preserve">  </w:t>
      </w:r>
      <w:proofErr w:type="spellStart"/>
      <w:r w:rsidRPr="00E0005C">
        <w:t>memset</w:t>
      </w:r>
      <w:proofErr w:type="spellEnd"/>
      <w:r w:rsidRPr="00E0005C">
        <w:t xml:space="preserve"> (t, 0, </w:t>
      </w:r>
      <w:proofErr w:type="spellStart"/>
      <w:r w:rsidRPr="00E0005C">
        <w:t>sizeof</w:t>
      </w:r>
      <w:proofErr w:type="spellEnd"/>
      <w:r w:rsidRPr="00E0005C">
        <w:t xml:space="preserve"> *t);</w:t>
      </w:r>
    </w:p>
    <w:p w14:paraId="0019D76C" w14:textId="77777777" w:rsidR="00E0005C" w:rsidRPr="00E0005C" w:rsidRDefault="00E0005C" w:rsidP="00E0005C">
      <w:r w:rsidRPr="00E0005C">
        <w:t xml:space="preserve">  t-&gt;status = THREAD_BLOCKED;</w:t>
      </w:r>
    </w:p>
    <w:p w14:paraId="7A69E7E7" w14:textId="77777777" w:rsidR="00E0005C" w:rsidRPr="00E0005C" w:rsidRDefault="00E0005C" w:rsidP="00E0005C">
      <w:r w:rsidRPr="00E0005C">
        <w:t xml:space="preserve">  </w:t>
      </w:r>
      <w:proofErr w:type="spellStart"/>
      <w:r w:rsidRPr="00E0005C">
        <w:t>strlcpy</w:t>
      </w:r>
      <w:proofErr w:type="spellEnd"/>
      <w:r w:rsidRPr="00E0005C">
        <w:t xml:space="preserve"> (t-&gt;name, name, </w:t>
      </w:r>
      <w:proofErr w:type="spellStart"/>
      <w:r w:rsidRPr="00E0005C">
        <w:t>sizeof</w:t>
      </w:r>
      <w:proofErr w:type="spellEnd"/>
      <w:r w:rsidRPr="00E0005C">
        <w:t xml:space="preserve"> t-&gt;name);</w:t>
      </w:r>
    </w:p>
    <w:p w14:paraId="4BF2866D" w14:textId="77777777" w:rsidR="00E0005C" w:rsidRPr="00E0005C" w:rsidRDefault="00E0005C" w:rsidP="00E0005C">
      <w:r w:rsidRPr="00E0005C">
        <w:t xml:space="preserve">  t-&gt;stack = (uint8_t *) t + PGSIZE;</w:t>
      </w:r>
    </w:p>
    <w:p w14:paraId="321BCE4D" w14:textId="77777777" w:rsidR="00E0005C" w:rsidRPr="00E0005C" w:rsidRDefault="00E0005C" w:rsidP="00E0005C">
      <w:r w:rsidRPr="00E0005C">
        <w:t xml:space="preserve">  t-&gt;priority = </w:t>
      </w:r>
      <w:proofErr w:type="spellStart"/>
      <w:r w:rsidRPr="00E0005C">
        <w:t>priority</w:t>
      </w:r>
      <w:proofErr w:type="spellEnd"/>
      <w:r w:rsidRPr="00E0005C">
        <w:t>;</w:t>
      </w:r>
    </w:p>
    <w:p w14:paraId="6FC63D7B" w14:textId="77777777" w:rsidR="00E0005C" w:rsidRPr="00E0005C" w:rsidRDefault="00E0005C" w:rsidP="00E0005C">
      <w:r w:rsidRPr="00E0005C">
        <w:t xml:space="preserve">  t-&gt;magic = THREAD_MAGIC;</w:t>
      </w:r>
    </w:p>
    <w:p w14:paraId="23318BE6" w14:textId="77777777" w:rsidR="00E0005C" w:rsidRPr="00E0005C" w:rsidRDefault="00E0005C" w:rsidP="00E0005C"/>
    <w:p w14:paraId="3ED0C5E7" w14:textId="77777777" w:rsidR="00E0005C" w:rsidRPr="00E0005C" w:rsidRDefault="00E0005C" w:rsidP="00E0005C">
      <w:r w:rsidRPr="00E0005C">
        <w:t xml:space="preserve">  </w:t>
      </w:r>
      <w:proofErr w:type="spellStart"/>
      <w:r w:rsidRPr="00E0005C">
        <w:t>old_level</w:t>
      </w:r>
      <w:proofErr w:type="spellEnd"/>
      <w:r w:rsidRPr="00E0005C">
        <w:t xml:space="preserve"> = </w:t>
      </w:r>
      <w:proofErr w:type="spellStart"/>
      <w:r w:rsidRPr="00E0005C">
        <w:t>intr_disable</w:t>
      </w:r>
      <w:proofErr w:type="spellEnd"/>
      <w:r w:rsidRPr="00E0005C">
        <w:t xml:space="preserve"> ();</w:t>
      </w:r>
    </w:p>
    <w:p w14:paraId="6A451677" w14:textId="77777777" w:rsidR="00E0005C" w:rsidRPr="00E0005C" w:rsidRDefault="00E0005C" w:rsidP="00E0005C">
      <w:r w:rsidRPr="00E0005C">
        <w:t xml:space="preserve">  </w:t>
      </w:r>
      <w:proofErr w:type="spellStart"/>
      <w:r w:rsidRPr="00E0005C">
        <w:t>list_push_back</w:t>
      </w:r>
      <w:proofErr w:type="spellEnd"/>
      <w:r w:rsidRPr="00E0005C">
        <w:t xml:space="preserve"> (&amp;</w:t>
      </w:r>
      <w:proofErr w:type="spellStart"/>
      <w:r w:rsidRPr="00E0005C">
        <w:t>all_list</w:t>
      </w:r>
      <w:proofErr w:type="spellEnd"/>
      <w:r w:rsidRPr="00E0005C">
        <w:t>, &amp;t-&gt;</w:t>
      </w:r>
      <w:proofErr w:type="spellStart"/>
      <w:r w:rsidRPr="00E0005C">
        <w:t>allelem</w:t>
      </w:r>
      <w:proofErr w:type="spellEnd"/>
      <w:r w:rsidRPr="00E0005C">
        <w:t>);</w:t>
      </w:r>
    </w:p>
    <w:p w14:paraId="777BD47B" w14:textId="77777777" w:rsidR="00E0005C" w:rsidRPr="00E0005C" w:rsidRDefault="00E0005C" w:rsidP="00E0005C">
      <w:r w:rsidRPr="00E0005C">
        <w:t xml:space="preserve">  </w:t>
      </w:r>
      <w:proofErr w:type="spellStart"/>
      <w:r w:rsidRPr="00E0005C">
        <w:t>intr_set_level</w:t>
      </w:r>
      <w:proofErr w:type="spellEnd"/>
      <w:r w:rsidRPr="00E0005C">
        <w:t xml:space="preserve"> (</w:t>
      </w:r>
      <w:proofErr w:type="spellStart"/>
      <w:r w:rsidRPr="00E0005C">
        <w:t>old_level</w:t>
      </w:r>
      <w:proofErr w:type="spellEnd"/>
      <w:r w:rsidRPr="00E0005C">
        <w:t>);</w:t>
      </w:r>
    </w:p>
    <w:p w14:paraId="6493592F" w14:textId="77777777" w:rsidR="00E0005C" w:rsidRDefault="00E0005C" w:rsidP="00E0005C">
      <w:pPr>
        <w:rPr>
          <w:rFonts w:hint="eastAsia"/>
        </w:rPr>
      </w:pPr>
      <w:r w:rsidRPr="00E0005C">
        <w:t>}</w:t>
      </w:r>
    </w:p>
    <w:p w14:paraId="28DAEF17" w14:textId="77777777" w:rsidR="00E0005C" w:rsidRPr="00E0005C" w:rsidRDefault="00E0005C" w:rsidP="00E0005C">
      <w:pPr>
        <w:rPr>
          <w:rFonts w:hint="eastAsia"/>
        </w:rPr>
      </w:pPr>
    </w:p>
    <w:p w14:paraId="03D14C80" w14:textId="0A8EF1B2" w:rsidR="00E0005C" w:rsidRPr="00E0005C" w:rsidRDefault="00E0005C" w:rsidP="00E0005C">
      <w:proofErr w:type="spellStart"/>
      <w:r w:rsidRPr="00E0005C">
        <w:t>thread_block</w:t>
      </w:r>
      <w:proofErr w:type="spellEnd"/>
      <w:r w:rsidRPr="00E0005C">
        <w:t xml:space="preserve"> (void)</w:t>
      </w:r>
    </w:p>
    <w:p w14:paraId="0F70779C" w14:textId="77777777" w:rsidR="00E0005C" w:rsidRPr="00E0005C" w:rsidRDefault="00E0005C" w:rsidP="00E0005C">
      <w:r w:rsidRPr="00E0005C">
        <w:t>/* Puts the current thread to sleep.  It will not be scheduled</w:t>
      </w:r>
    </w:p>
    <w:p w14:paraId="68A95C7C" w14:textId="77777777" w:rsidR="00E0005C" w:rsidRPr="00E0005C" w:rsidRDefault="00E0005C" w:rsidP="00E0005C">
      <w:r w:rsidRPr="00E0005C">
        <w:t xml:space="preserve">   again until awoken by </w:t>
      </w:r>
      <w:proofErr w:type="spellStart"/>
      <w:r w:rsidRPr="00E0005C">
        <w:t>thread_</w:t>
      </w:r>
      <w:proofErr w:type="gramStart"/>
      <w:r w:rsidRPr="00E0005C">
        <w:t>unblock</w:t>
      </w:r>
      <w:proofErr w:type="spellEnd"/>
      <w:r w:rsidRPr="00E0005C">
        <w:t>(</w:t>
      </w:r>
      <w:proofErr w:type="gramEnd"/>
      <w:r w:rsidRPr="00E0005C">
        <w:t>).</w:t>
      </w:r>
    </w:p>
    <w:p w14:paraId="444DDF75" w14:textId="77777777" w:rsidR="00E0005C" w:rsidRPr="00E0005C" w:rsidRDefault="00E0005C" w:rsidP="00E0005C"/>
    <w:p w14:paraId="7A82603F" w14:textId="77777777" w:rsidR="00E0005C" w:rsidRPr="00E0005C" w:rsidRDefault="00E0005C" w:rsidP="00E0005C">
      <w:r w:rsidRPr="00E0005C">
        <w:t xml:space="preserve">   This function must be called with interrupts turned off.  It</w:t>
      </w:r>
    </w:p>
    <w:p w14:paraId="76B33B6F" w14:textId="77777777" w:rsidR="00E0005C" w:rsidRPr="00E0005C" w:rsidRDefault="00E0005C" w:rsidP="00E0005C">
      <w:r w:rsidRPr="00E0005C">
        <w:t xml:space="preserve">   is usually a better idea to use one of the </w:t>
      </w:r>
      <w:proofErr w:type="gramStart"/>
      <w:r w:rsidRPr="00E0005C">
        <w:t>synchronization</w:t>
      </w:r>
      <w:proofErr w:type="gramEnd"/>
    </w:p>
    <w:p w14:paraId="54FBF68D" w14:textId="77777777" w:rsidR="00E0005C" w:rsidRPr="00E0005C" w:rsidRDefault="00E0005C" w:rsidP="00E0005C">
      <w:r w:rsidRPr="00E0005C">
        <w:t xml:space="preserve">   primitives in </w:t>
      </w:r>
      <w:proofErr w:type="spellStart"/>
      <w:r w:rsidRPr="00E0005C">
        <w:t>synch.h</w:t>
      </w:r>
      <w:proofErr w:type="spellEnd"/>
      <w:r w:rsidRPr="00E0005C">
        <w:t>. */</w:t>
      </w:r>
    </w:p>
    <w:p w14:paraId="612E6858" w14:textId="77777777" w:rsidR="00E0005C" w:rsidRPr="00E0005C" w:rsidRDefault="00E0005C" w:rsidP="00E0005C">
      <w:r w:rsidRPr="00E0005C">
        <w:t>void</w:t>
      </w:r>
    </w:p>
    <w:p w14:paraId="4C65F21A" w14:textId="77777777" w:rsidR="00E0005C" w:rsidRPr="00E0005C" w:rsidRDefault="00E0005C" w:rsidP="00E0005C">
      <w:proofErr w:type="spellStart"/>
      <w:r w:rsidRPr="00E0005C">
        <w:t>thread_block</w:t>
      </w:r>
      <w:proofErr w:type="spellEnd"/>
      <w:r w:rsidRPr="00E0005C">
        <w:t xml:space="preserve"> (void) </w:t>
      </w:r>
    </w:p>
    <w:p w14:paraId="7E05AC21" w14:textId="77777777" w:rsidR="00E0005C" w:rsidRPr="00E0005C" w:rsidRDefault="00E0005C" w:rsidP="00E0005C">
      <w:r w:rsidRPr="00E0005C">
        <w:t>{</w:t>
      </w:r>
    </w:p>
    <w:p w14:paraId="3AA96247" w14:textId="77777777" w:rsidR="00E0005C" w:rsidRPr="00E0005C" w:rsidRDefault="00E0005C" w:rsidP="00E0005C">
      <w:r w:rsidRPr="00E0005C">
        <w:t xml:space="preserve">  ASSERT </w:t>
      </w:r>
      <w:proofErr w:type="gramStart"/>
      <w:r w:rsidRPr="00E0005C">
        <w:t>(!</w:t>
      </w:r>
      <w:proofErr w:type="spellStart"/>
      <w:r w:rsidRPr="00E0005C">
        <w:t>intr</w:t>
      </w:r>
      <w:proofErr w:type="gramEnd"/>
      <w:r w:rsidRPr="00E0005C">
        <w:t>_context</w:t>
      </w:r>
      <w:proofErr w:type="spellEnd"/>
      <w:r w:rsidRPr="00E0005C">
        <w:t xml:space="preserve"> ());</w:t>
      </w:r>
    </w:p>
    <w:p w14:paraId="0F2C140A" w14:textId="77777777" w:rsidR="00E0005C" w:rsidRPr="00E0005C" w:rsidRDefault="00E0005C" w:rsidP="00E0005C">
      <w:r w:rsidRPr="00E0005C">
        <w:t xml:space="preserve">  ASSERT (</w:t>
      </w:r>
      <w:proofErr w:type="spellStart"/>
      <w:r w:rsidRPr="00E0005C">
        <w:t>intr_get_level</w:t>
      </w:r>
      <w:proofErr w:type="spellEnd"/>
      <w:r w:rsidRPr="00E0005C">
        <w:t xml:space="preserve"> () == INTR_OFF);</w:t>
      </w:r>
    </w:p>
    <w:p w14:paraId="290979BC" w14:textId="77777777" w:rsidR="00E0005C" w:rsidRPr="00E0005C" w:rsidRDefault="00E0005C" w:rsidP="00E0005C"/>
    <w:p w14:paraId="6B8FDA51" w14:textId="77777777" w:rsidR="00E0005C" w:rsidRPr="00E0005C" w:rsidRDefault="00E0005C" w:rsidP="00E0005C">
      <w:r w:rsidRPr="00E0005C">
        <w:t xml:space="preserve">  </w:t>
      </w:r>
      <w:proofErr w:type="spellStart"/>
      <w:r w:rsidRPr="00E0005C">
        <w:t>thread_current</w:t>
      </w:r>
      <w:proofErr w:type="spellEnd"/>
      <w:r w:rsidRPr="00E0005C">
        <w:t xml:space="preserve"> ()-&gt;status = THREAD_BLOCKED;</w:t>
      </w:r>
    </w:p>
    <w:p w14:paraId="08B73809" w14:textId="77777777" w:rsidR="00E0005C" w:rsidRPr="00E0005C" w:rsidRDefault="00E0005C" w:rsidP="00E0005C">
      <w:r w:rsidRPr="00E0005C">
        <w:t xml:space="preserve">  schedule ();</w:t>
      </w:r>
    </w:p>
    <w:p w14:paraId="77ED663E" w14:textId="77777777" w:rsidR="00E0005C" w:rsidRPr="00E0005C" w:rsidRDefault="00E0005C" w:rsidP="00E0005C">
      <w:r w:rsidRPr="00E0005C">
        <w:t>}</w:t>
      </w:r>
    </w:p>
    <w:p w14:paraId="63EE6F20" w14:textId="6F9F14C9" w:rsidR="00E0005C" w:rsidRPr="00E0005C" w:rsidRDefault="00E0005C" w:rsidP="00E0005C">
      <w:pPr>
        <w:rPr>
          <w:rFonts w:hint="eastAsia"/>
        </w:rPr>
      </w:pPr>
    </w:p>
    <w:p w14:paraId="4D2A0ECB" w14:textId="77777777" w:rsidR="00E0005C" w:rsidRPr="00E0005C" w:rsidRDefault="00E0005C" w:rsidP="00E0005C">
      <w:r w:rsidRPr="00E0005C">
        <w:t>/* Schedules a new process.  At entry, interrupts must be off and</w:t>
      </w:r>
    </w:p>
    <w:p w14:paraId="6186585D" w14:textId="77777777" w:rsidR="00E0005C" w:rsidRPr="00E0005C" w:rsidRDefault="00E0005C" w:rsidP="00E0005C">
      <w:r w:rsidRPr="00E0005C">
        <w:t xml:space="preserve">   the running process's state must have been changed from</w:t>
      </w:r>
    </w:p>
    <w:p w14:paraId="79F8C0B9" w14:textId="77777777" w:rsidR="00E0005C" w:rsidRPr="00E0005C" w:rsidRDefault="00E0005C" w:rsidP="00E0005C">
      <w:r w:rsidRPr="00E0005C">
        <w:t xml:space="preserve">   running to some other state.  This function finds another</w:t>
      </w:r>
    </w:p>
    <w:p w14:paraId="57066A59" w14:textId="77777777" w:rsidR="00E0005C" w:rsidRPr="00E0005C" w:rsidRDefault="00E0005C" w:rsidP="00E0005C">
      <w:r w:rsidRPr="00E0005C">
        <w:t xml:space="preserve">   thread to run and switches to it.</w:t>
      </w:r>
    </w:p>
    <w:p w14:paraId="2C2ABCF6" w14:textId="77777777" w:rsidR="00E0005C" w:rsidRPr="00E0005C" w:rsidRDefault="00E0005C" w:rsidP="00E0005C"/>
    <w:p w14:paraId="7EA00108" w14:textId="77777777" w:rsidR="00E0005C" w:rsidRPr="00E0005C" w:rsidRDefault="00E0005C" w:rsidP="00E0005C">
      <w:r w:rsidRPr="00E0005C">
        <w:t xml:space="preserve">   It's not safe to call </w:t>
      </w:r>
      <w:proofErr w:type="spellStart"/>
      <w:proofErr w:type="gramStart"/>
      <w:r w:rsidRPr="00E0005C">
        <w:t>printf</w:t>
      </w:r>
      <w:proofErr w:type="spellEnd"/>
      <w:r w:rsidRPr="00E0005C">
        <w:t>(</w:t>
      </w:r>
      <w:proofErr w:type="gramEnd"/>
      <w:r w:rsidRPr="00E0005C">
        <w:t xml:space="preserve">) until </w:t>
      </w:r>
      <w:proofErr w:type="spellStart"/>
      <w:r w:rsidRPr="00E0005C">
        <w:t>thread_schedule_tail</w:t>
      </w:r>
      <w:proofErr w:type="spellEnd"/>
      <w:r w:rsidRPr="00E0005C">
        <w:t>()</w:t>
      </w:r>
    </w:p>
    <w:p w14:paraId="5B547DAD" w14:textId="77777777" w:rsidR="00E0005C" w:rsidRPr="00E0005C" w:rsidRDefault="00E0005C" w:rsidP="00E0005C">
      <w:r w:rsidRPr="00E0005C">
        <w:t xml:space="preserve">   has completed. */</w:t>
      </w:r>
    </w:p>
    <w:p w14:paraId="536633BB" w14:textId="77777777" w:rsidR="00E0005C" w:rsidRPr="00E0005C" w:rsidRDefault="00E0005C" w:rsidP="00E0005C">
      <w:r w:rsidRPr="00E0005C">
        <w:t>static void</w:t>
      </w:r>
    </w:p>
    <w:p w14:paraId="12DB7DA1" w14:textId="77777777" w:rsidR="00E0005C" w:rsidRPr="00E0005C" w:rsidRDefault="00E0005C" w:rsidP="00E0005C">
      <w:r w:rsidRPr="00E0005C">
        <w:t xml:space="preserve">schedule (void) </w:t>
      </w:r>
    </w:p>
    <w:p w14:paraId="096F4429" w14:textId="77777777" w:rsidR="00E0005C" w:rsidRPr="00E0005C" w:rsidRDefault="00E0005C" w:rsidP="00E0005C">
      <w:r w:rsidRPr="00E0005C">
        <w:t>{</w:t>
      </w:r>
    </w:p>
    <w:p w14:paraId="0C9694FE" w14:textId="77777777" w:rsidR="00E0005C" w:rsidRPr="00E0005C" w:rsidRDefault="00E0005C" w:rsidP="00E0005C">
      <w:r w:rsidRPr="00E0005C">
        <w:t xml:space="preserve">  </w:t>
      </w:r>
      <w:proofErr w:type="spellStart"/>
      <w:r w:rsidRPr="00E0005C">
        <w:t>struct</w:t>
      </w:r>
      <w:proofErr w:type="spellEnd"/>
      <w:r w:rsidRPr="00E0005C">
        <w:t xml:space="preserve"> thread *cur = </w:t>
      </w:r>
      <w:proofErr w:type="spellStart"/>
      <w:r w:rsidRPr="00E0005C">
        <w:t>running_thread</w:t>
      </w:r>
      <w:proofErr w:type="spellEnd"/>
      <w:r w:rsidRPr="00E0005C">
        <w:t xml:space="preserve"> ();</w:t>
      </w:r>
    </w:p>
    <w:p w14:paraId="07DE7B51" w14:textId="77777777" w:rsidR="00E0005C" w:rsidRPr="00E0005C" w:rsidRDefault="00E0005C" w:rsidP="00E0005C">
      <w:r w:rsidRPr="00E0005C">
        <w:t xml:space="preserve">  </w:t>
      </w:r>
      <w:proofErr w:type="spellStart"/>
      <w:r w:rsidRPr="00E0005C">
        <w:t>struct</w:t>
      </w:r>
      <w:proofErr w:type="spellEnd"/>
      <w:r w:rsidRPr="00E0005C">
        <w:t xml:space="preserve"> thread *next = </w:t>
      </w:r>
      <w:proofErr w:type="spellStart"/>
      <w:r w:rsidRPr="00E0005C">
        <w:t>next_thread_to_run</w:t>
      </w:r>
      <w:proofErr w:type="spellEnd"/>
      <w:r w:rsidRPr="00E0005C">
        <w:t xml:space="preserve"> ();</w:t>
      </w:r>
    </w:p>
    <w:p w14:paraId="7D2D77E3" w14:textId="77777777" w:rsidR="00E0005C" w:rsidRPr="00E0005C" w:rsidRDefault="00E0005C" w:rsidP="00E0005C">
      <w:r w:rsidRPr="00E0005C">
        <w:t xml:space="preserve">  </w:t>
      </w:r>
      <w:proofErr w:type="spellStart"/>
      <w:r w:rsidRPr="00E0005C">
        <w:t>struct</w:t>
      </w:r>
      <w:proofErr w:type="spellEnd"/>
      <w:r w:rsidRPr="00E0005C">
        <w:t xml:space="preserve"> thread *</w:t>
      </w:r>
      <w:proofErr w:type="spellStart"/>
      <w:r w:rsidRPr="00E0005C">
        <w:t>prev</w:t>
      </w:r>
      <w:proofErr w:type="spellEnd"/>
      <w:r w:rsidRPr="00E0005C">
        <w:t xml:space="preserve"> = NULL;</w:t>
      </w:r>
    </w:p>
    <w:p w14:paraId="545D38C6" w14:textId="77777777" w:rsidR="00E0005C" w:rsidRPr="00E0005C" w:rsidRDefault="00E0005C" w:rsidP="00E0005C"/>
    <w:p w14:paraId="1757E0C5" w14:textId="77777777" w:rsidR="00E0005C" w:rsidRPr="00E0005C" w:rsidRDefault="00E0005C" w:rsidP="00E0005C">
      <w:r w:rsidRPr="00E0005C">
        <w:t xml:space="preserve">  ASSERT (</w:t>
      </w:r>
      <w:proofErr w:type="spellStart"/>
      <w:r w:rsidRPr="00E0005C">
        <w:t>intr_get_level</w:t>
      </w:r>
      <w:proofErr w:type="spellEnd"/>
      <w:r w:rsidRPr="00E0005C">
        <w:t xml:space="preserve"> () == INTR_OFF);</w:t>
      </w:r>
    </w:p>
    <w:p w14:paraId="21569B11" w14:textId="77777777" w:rsidR="00E0005C" w:rsidRPr="00E0005C" w:rsidRDefault="00E0005C" w:rsidP="00E0005C">
      <w:r w:rsidRPr="00E0005C">
        <w:t xml:space="preserve">  ASSERT (cur-&gt;</w:t>
      </w:r>
      <w:proofErr w:type="gramStart"/>
      <w:r w:rsidRPr="00E0005C">
        <w:t>status !</w:t>
      </w:r>
      <w:proofErr w:type="gramEnd"/>
      <w:r w:rsidRPr="00E0005C">
        <w:t>= THREAD_RUNNING);</w:t>
      </w:r>
    </w:p>
    <w:p w14:paraId="1287A92E" w14:textId="77777777" w:rsidR="00E0005C" w:rsidRPr="00E0005C" w:rsidRDefault="00E0005C" w:rsidP="00E0005C">
      <w:r w:rsidRPr="00E0005C">
        <w:t xml:space="preserve">  ASSERT (</w:t>
      </w:r>
      <w:proofErr w:type="spellStart"/>
      <w:r w:rsidRPr="00E0005C">
        <w:t>is_thread</w:t>
      </w:r>
      <w:proofErr w:type="spellEnd"/>
      <w:r w:rsidRPr="00E0005C">
        <w:t xml:space="preserve"> (next));</w:t>
      </w:r>
    </w:p>
    <w:p w14:paraId="7972008E" w14:textId="77777777" w:rsidR="00E0005C" w:rsidRPr="00E0005C" w:rsidRDefault="00E0005C" w:rsidP="00E0005C"/>
    <w:p w14:paraId="258C464B" w14:textId="77777777" w:rsidR="00E0005C" w:rsidRPr="00E0005C" w:rsidRDefault="00E0005C" w:rsidP="00E0005C">
      <w:r w:rsidRPr="00E0005C">
        <w:t xml:space="preserve">  if (</w:t>
      </w:r>
      <w:proofErr w:type="gramStart"/>
      <w:r w:rsidRPr="00E0005C">
        <w:t>cur !</w:t>
      </w:r>
      <w:proofErr w:type="gramEnd"/>
      <w:r w:rsidRPr="00E0005C">
        <w:t>= next)</w:t>
      </w:r>
    </w:p>
    <w:p w14:paraId="117164B8" w14:textId="77777777" w:rsidR="00E0005C" w:rsidRPr="00E0005C" w:rsidRDefault="00E0005C" w:rsidP="00E0005C">
      <w:r w:rsidRPr="00E0005C">
        <w:t xml:space="preserve">    </w:t>
      </w:r>
      <w:proofErr w:type="spellStart"/>
      <w:r w:rsidRPr="00E0005C">
        <w:t>prev</w:t>
      </w:r>
      <w:proofErr w:type="spellEnd"/>
      <w:r w:rsidRPr="00E0005C">
        <w:t xml:space="preserve"> = </w:t>
      </w:r>
      <w:proofErr w:type="spellStart"/>
      <w:r w:rsidRPr="00E0005C">
        <w:t>switch_threads</w:t>
      </w:r>
      <w:proofErr w:type="spellEnd"/>
      <w:r w:rsidRPr="00E0005C">
        <w:t xml:space="preserve"> (cur, next);</w:t>
      </w:r>
    </w:p>
    <w:p w14:paraId="4631A688" w14:textId="77777777" w:rsidR="00E0005C" w:rsidRPr="00E0005C" w:rsidRDefault="00E0005C" w:rsidP="00E0005C">
      <w:r w:rsidRPr="00E0005C">
        <w:t xml:space="preserve">  </w:t>
      </w:r>
      <w:proofErr w:type="spellStart"/>
      <w:r w:rsidRPr="00E0005C">
        <w:t>thread_schedule_tail</w:t>
      </w:r>
      <w:proofErr w:type="spellEnd"/>
      <w:r w:rsidRPr="00E0005C">
        <w:t xml:space="preserve"> (</w:t>
      </w:r>
      <w:proofErr w:type="spellStart"/>
      <w:r w:rsidRPr="00E0005C">
        <w:t>prev</w:t>
      </w:r>
      <w:proofErr w:type="spellEnd"/>
      <w:r w:rsidRPr="00E0005C">
        <w:t>);</w:t>
      </w:r>
    </w:p>
    <w:p w14:paraId="79CE9861" w14:textId="77777777" w:rsidR="00E0005C" w:rsidRPr="00E0005C" w:rsidRDefault="00E0005C" w:rsidP="00E0005C">
      <w:r w:rsidRPr="00E0005C">
        <w:t>}</w:t>
      </w:r>
    </w:p>
    <w:p w14:paraId="05B8AD70" w14:textId="6EB53FC0" w:rsidR="00E0005C" w:rsidRPr="00E0005C" w:rsidRDefault="00E0005C" w:rsidP="00E0005C">
      <w:r w:rsidRPr="00E0005C">
        <w:t>看</w:t>
      </w:r>
      <w:proofErr w:type="spellStart"/>
      <w:r w:rsidRPr="00E0005C">
        <w:t>running_thread</w:t>
      </w:r>
      <w:proofErr w:type="spellEnd"/>
      <w:r w:rsidRPr="00E0005C">
        <w:t>()</w:t>
      </w:r>
      <w:r w:rsidRPr="00E0005C">
        <w:t>的返回值, 此函数嵌入了汇编代码，将CPU堆栈指针复制到“</w:t>
      </w:r>
      <w:proofErr w:type="spellStart"/>
      <w:r w:rsidRPr="00E0005C">
        <w:t>esp</w:t>
      </w:r>
      <w:proofErr w:type="spellEnd"/>
      <w:r w:rsidRPr="00E0005C">
        <w:t>”</w:t>
      </w:r>
      <w:r>
        <w:t>中</w:t>
      </w:r>
      <w:r w:rsidRPr="00E0005C">
        <w:t>。因为“</w:t>
      </w:r>
      <w:proofErr w:type="spellStart"/>
      <w:r w:rsidRPr="00E0005C">
        <w:t>struct</w:t>
      </w:r>
      <w:proofErr w:type="spellEnd"/>
      <w:r w:rsidRPr="00E0005C">
        <w:t xml:space="preserve"> thread”总是在页</w:t>
      </w:r>
      <w:r>
        <w:t>面的</w:t>
      </w:r>
      <w:r>
        <w:rPr>
          <w:rFonts w:hint="eastAsia"/>
        </w:rPr>
        <w:t>起始</w:t>
      </w:r>
      <w:r w:rsidRPr="00E0005C">
        <w:t>，而堆栈指针位于中间的某个位置，所以它定位当前线程。因此cur指针就是当前运行线程的指针。</w:t>
      </w:r>
    </w:p>
    <w:p w14:paraId="18E26041" w14:textId="77777777" w:rsidR="00E0005C" w:rsidRPr="00E0005C" w:rsidRDefault="00E0005C" w:rsidP="00E0005C">
      <w:r w:rsidRPr="00E0005C">
        <w:t>/* Returns the running thread. */</w:t>
      </w:r>
    </w:p>
    <w:p w14:paraId="3F936ACA" w14:textId="77777777" w:rsidR="00E0005C" w:rsidRPr="00E0005C" w:rsidRDefault="00E0005C" w:rsidP="00E0005C">
      <w:proofErr w:type="spellStart"/>
      <w:r w:rsidRPr="00E0005C">
        <w:t>struct</w:t>
      </w:r>
      <w:proofErr w:type="spellEnd"/>
      <w:r w:rsidRPr="00E0005C">
        <w:t xml:space="preserve"> thread *</w:t>
      </w:r>
    </w:p>
    <w:p w14:paraId="1574A4AC" w14:textId="77777777" w:rsidR="00E0005C" w:rsidRPr="00E0005C" w:rsidRDefault="00E0005C" w:rsidP="00E0005C">
      <w:proofErr w:type="spellStart"/>
      <w:r w:rsidRPr="00E0005C">
        <w:t>running_thread</w:t>
      </w:r>
      <w:proofErr w:type="spellEnd"/>
      <w:r w:rsidRPr="00E0005C">
        <w:t xml:space="preserve"> (void)</w:t>
      </w:r>
    </w:p>
    <w:p w14:paraId="36DE136E" w14:textId="77777777" w:rsidR="00E0005C" w:rsidRPr="00E0005C" w:rsidRDefault="00E0005C" w:rsidP="00E0005C">
      <w:r w:rsidRPr="00E0005C">
        <w:t>{</w:t>
      </w:r>
    </w:p>
    <w:p w14:paraId="009C3E9A" w14:textId="77777777" w:rsidR="00E0005C" w:rsidRPr="00E0005C" w:rsidRDefault="00E0005C" w:rsidP="00E0005C">
      <w:r w:rsidRPr="00E0005C">
        <w:t xml:space="preserve">  uint32_t *</w:t>
      </w:r>
      <w:proofErr w:type="spellStart"/>
      <w:r w:rsidRPr="00E0005C">
        <w:t>esp</w:t>
      </w:r>
      <w:proofErr w:type="spellEnd"/>
      <w:r w:rsidRPr="00E0005C">
        <w:t>;</w:t>
      </w:r>
    </w:p>
    <w:p w14:paraId="051A530B" w14:textId="77777777" w:rsidR="00E0005C" w:rsidRPr="00E0005C" w:rsidRDefault="00E0005C" w:rsidP="00E0005C"/>
    <w:p w14:paraId="5DF09035" w14:textId="77777777" w:rsidR="00E0005C" w:rsidRPr="00E0005C" w:rsidRDefault="00E0005C" w:rsidP="00E0005C">
      <w:r w:rsidRPr="00E0005C">
        <w:t xml:space="preserve">  /* Copy the CPU's stack pointer into `</w:t>
      </w:r>
      <w:proofErr w:type="spellStart"/>
      <w:r w:rsidRPr="00E0005C">
        <w:t>esp</w:t>
      </w:r>
      <w:proofErr w:type="spellEnd"/>
      <w:r w:rsidRPr="00E0005C">
        <w:t>', and then round that</w:t>
      </w:r>
    </w:p>
    <w:p w14:paraId="70D923F7" w14:textId="77777777" w:rsidR="00E0005C" w:rsidRPr="00E0005C" w:rsidRDefault="00E0005C" w:rsidP="00E0005C">
      <w:r w:rsidRPr="00E0005C">
        <w:t xml:space="preserve">     down to the start of a page.  Because `</w:t>
      </w:r>
      <w:proofErr w:type="spellStart"/>
      <w:r w:rsidRPr="00E0005C">
        <w:t>struct</w:t>
      </w:r>
      <w:proofErr w:type="spellEnd"/>
      <w:r w:rsidRPr="00E0005C">
        <w:t xml:space="preserve"> thread' is</w:t>
      </w:r>
    </w:p>
    <w:p w14:paraId="5545AC19" w14:textId="77777777" w:rsidR="00E0005C" w:rsidRPr="00E0005C" w:rsidRDefault="00E0005C" w:rsidP="00E0005C">
      <w:r w:rsidRPr="00E0005C">
        <w:t xml:space="preserve">     always at the beginning of a page and the stack pointer is</w:t>
      </w:r>
    </w:p>
    <w:p w14:paraId="6CE80E2D" w14:textId="77777777" w:rsidR="00E0005C" w:rsidRPr="00E0005C" w:rsidRDefault="00E0005C" w:rsidP="00E0005C">
      <w:r w:rsidRPr="00E0005C">
        <w:t xml:space="preserve">     somewhere in the middle, this locates the </w:t>
      </w:r>
      <w:proofErr w:type="spellStart"/>
      <w:r w:rsidRPr="00E0005C">
        <w:t>curent</w:t>
      </w:r>
      <w:proofErr w:type="spellEnd"/>
      <w:r w:rsidRPr="00E0005C">
        <w:t xml:space="preserve"> thread. */</w:t>
      </w:r>
    </w:p>
    <w:p w14:paraId="1D74BF0C" w14:textId="77777777" w:rsidR="00E0005C" w:rsidRPr="00E0005C" w:rsidRDefault="00E0005C" w:rsidP="00E0005C">
      <w:r w:rsidRPr="00E0005C">
        <w:t xml:space="preserve">  </w:t>
      </w:r>
      <w:proofErr w:type="spellStart"/>
      <w:r w:rsidRPr="00E0005C">
        <w:t>asm</w:t>
      </w:r>
      <w:proofErr w:type="spellEnd"/>
      <w:r w:rsidRPr="00E0005C">
        <w:t xml:space="preserve"> ("</w:t>
      </w:r>
      <w:proofErr w:type="spellStart"/>
      <w:r w:rsidRPr="00E0005C">
        <w:t>mov</w:t>
      </w:r>
      <w:proofErr w:type="spellEnd"/>
      <w:r w:rsidRPr="00E0005C">
        <w:t xml:space="preserve"> %%</w:t>
      </w:r>
      <w:proofErr w:type="spellStart"/>
      <w:r w:rsidRPr="00E0005C">
        <w:t>esp</w:t>
      </w:r>
      <w:proofErr w:type="spellEnd"/>
      <w:r w:rsidRPr="00E0005C">
        <w:t>, %0</w:t>
      </w:r>
      <w:proofErr w:type="gramStart"/>
      <w:r w:rsidRPr="00E0005C">
        <w:t>" :</w:t>
      </w:r>
      <w:proofErr w:type="gramEnd"/>
      <w:r w:rsidRPr="00E0005C">
        <w:t xml:space="preserve"> "=g" (</w:t>
      </w:r>
      <w:proofErr w:type="spellStart"/>
      <w:r w:rsidRPr="00E0005C">
        <w:t>esp</w:t>
      </w:r>
      <w:proofErr w:type="spellEnd"/>
      <w:r w:rsidRPr="00E0005C">
        <w:t>));</w:t>
      </w:r>
    </w:p>
    <w:p w14:paraId="22D1FC03" w14:textId="77777777" w:rsidR="00E0005C" w:rsidRPr="00E0005C" w:rsidRDefault="00E0005C" w:rsidP="00E0005C">
      <w:r w:rsidRPr="00E0005C">
        <w:t xml:space="preserve">  return </w:t>
      </w:r>
      <w:proofErr w:type="spellStart"/>
      <w:r w:rsidRPr="00E0005C">
        <w:t>pg_round_down</w:t>
      </w:r>
      <w:proofErr w:type="spellEnd"/>
      <w:r w:rsidRPr="00E0005C">
        <w:t xml:space="preserve"> (</w:t>
      </w:r>
      <w:proofErr w:type="spellStart"/>
      <w:r w:rsidRPr="00E0005C">
        <w:t>esp</w:t>
      </w:r>
      <w:proofErr w:type="spellEnd"/>
      <w:r w:rsidRPr="00E0005C">
        <w:t>);</w:t>
      </w:r>
    </w:p>
    <w:p w14:paraId="6CBDD1F5" w14:textId="77777777" w:rsidR="00E0005C" w:rsidRPr="00E0005C" w:rsidRDefault="00E0005C" w:rsidP="00E0005C">
      <w:r w:rsidRPr="00E0005C">
        <w:t>}</w:t>
      </w:r>
    </w:p>
    <w:p w14:paraId="492CA029" w14:textId="77777777" w:rsidR="00E0005C" w:rsidRPr="00E0005C" w:rsidRDefault="00E0005C" w:rsidP="00E0005C">
      <w:r w:rsidRPr="00E0005C">
        <w:t>上面next指针对应的函数</w:t>
      </w:r>
      <w:proofErr w:type="spellStart"/>
      <w:r w:rsidRPr="00E0005C">
        <w:t>next_thread_to_run</w:t>
      </w:r>
      <w:proofErr w:type="spellEnd"/>
      <w:r w:rsidRPr="00E0005C">
        <w:t>（），是一个返回</w:t>
      </w:r>
      <w:proofErr w:type="spellStart"/>
      <w:r w:rsidRPr="00E0005C">
        <w:t>list_entry</w:t>
      </w:r>
      <w:proofErr w:type="spellEnd"/>
      <w:r w:rsidRPr="00E0005C">
        <w:t>中pop的值的函数。如果list为空，返回</w:t>
      </w:r>
      <w:proofErr w:type="spellStart"/>
      <w:r w:rsidRPr="00E0005C">
        <w:t>idle_thread</w:t>
      </w:r>
      <w:proofErr w:type="spellEnd"/>
      <w:r w:rsidRPr="00E0005C">
        <w:t>.</w:t>
      </w:r>
    </w:p>
    <w:p w14:paraId="50091DFC" w14:textId="77777777" w:rsidR="00E0005C" w:rsidRPr="00E0005C" w:rsidRDefault="00E0005C" w:rsidP="00E0005C">
      <w:r w:rsidRPr="00E0005C">
        <w:t>/* Chooses and returns the next thread to be scheduled.  Should</w:t>
      </w:r>
    </w:p>
    <w:p w14:paraId="08D02544" w14:textId="77777777" w:rsidR="00E0005C" w:rsidRPr="00E0005C" w:rsidRDefault="00E0005C" w:rsidP="00E0005C">
      <w:r w:rsidRPr="00E0005C">
        <w:t xml:space="preserve">   return a thread from the run queue, unless the run queue is</w:t>
      </w:r>
    </w:p>
    <w:p w14:paraId="34325794" w14:textId="77777777" w:rsidR="00E0005C" w:rsidRPr="00E0005C" w:rsidRDefault="00E0005C" w:rsidP="00E0005C">
      <w:r w:rsidRPr="00E0005C">
        <w:t xml:space="preserve">   empty.  (If the running thread can continue running, then it</w:t>
      </w:r>
    </w:p>
    <w:p w14:paraId="0A56933F" w14:textId="77777777" w:rsidR="00E0005C" w:rsidRPr="00E0005C" w:rsidRDefault="00E0005C" w:rsidP="00E0005C">
      <w:r w:rsidRPr="00E0005C">
        <w:t xml:space="preserve">   will be in the run queue.)  If the run queue is empty, return</w:t>
      </w:r>
    </w:p>
    <w:p w14:paraId="365BA07E" w14:textId="77777777" w:rsidR="00E0005C" w:rsidRPr="00E0005C" w:rsidRDefault="00E0005C" w:rsidP="00E0005C">
      <w:r w:rsidRPr="00E0005C">
        <w:t xml:space="preserve">   </w:t>
      </w:r>
      <w:proofErr w:type="spellStart"/>
      <w:r w:rsidRPr="00E0005C">
        <w:t>idle_thread</w:t>
      </w:r>
      <w:proofErr w:type="spellEnd"/>
      <w:r w:rsidRPr="00E0005C">
        <w:t>. */</w:t>
      </w:r>
    </w:p>
    <w:p w14:paraId="7428DBFC" w14:textId="77777777" w:rsidR="00E0005C" w:rsidRPr="00E0005C" w:rsidRDefault="00E0005C" w:rsidP="00E0005C">
      <w:r w:rsidRPr="00E0005C">
        <w:t xml:space="preserve">static </w:t>
      </w:r>
      <w:proofErr w:type="spellStart"/>
      <w:r w:rsidRPr="00E0005C">
        <w:t>struct</w:t>
      </w:r>
      <w:proofErr w:type="spellEnd"/>
      <w:r w:rsidRPr="00E0005C">
        <w:t xml:space="preserve"> thread *</w:t>
      </w:r>
    </w:p>
    <w:p w14:paraId="5E8C470F" w14:textId="77777777" w:rsidR="00E0005C" w:rsidRPr="00E0005C" w:rsidRDefault="00E0005C" w:rsidP="00E0005C">
      <w:proofErr w:type="spellStart"/>
      <w:r w:rsidRPr="00E0005C">
        <w:t>next_thread_to_run</w:t>
      </w:r>
      <w:proofErr w:type="spellEnd"/>
      <w:r w:rsidRPr="00E0005C">
        <w:t xml:space="preserve"> (void)</w:t>
      </w:r>
    </w:p>
    <w:p w14:paraId="468EF5AC" w14:textId="77777777" w:rsidR="00E0005C" w:rsidRPr="00E0005C" w:rsidRDefault="00E0005C" w:rsidP="00E0005C">
      <w:r w:rsidRPr="00E0005C">
        <w:t>{</w:t>
      </w:r>
    </w:p>
    <w:p w14:paraId="75739E8C" w14:textId="77777777" w:rsidR="00E0005C" w:rsidRPr="00E0005C" w:rsidRDefault="00E0005C" w:rsidP="00E0005C">
      <w:r w:rsidRPr="00E0005C">
        <w:t xml:space="preserve">  if (</w:t>
      </w:r>
      <w:proofErr w:type="spellStart"/>
      <w:r w:rsidRPr="00E0005C">
        <w:t>list_empty</w:t>
      </w:r>
      <w:proofErr w:type="spellEnd"/>
      <w:r w:rsidRPr="00E0005C">
        <w:t xml:space="preserve"> (&amp;</w:t>
      </w:r>
      <w:proofErr w:type="spellStart"/>
      <w:r w:rsidRPr="00E0005C">
        <w:t>ready_list</w:t>
      </w:r>
      <w:proofErr w:type="spellEnd"/>
      <w:r w:rsidRPr="00E0005C">
        <w:t>))</w:t>
      </w:r>
    </w:p>
    <w:p w14:paraId="6F96639B" w14:textId="77777777" w:rsidR="00E0005C" w:rsidRPr="00E0005C" w:rsidRDefault="00E0005C" w:rsidP="00E0005C">
      <w:r w:rsidRPr="00E0005C">
        <w:t xml:space="preserve">    return </w:t>
      </w:r>
      <w:proofErr w:type="spellStart"/>
      <w:r w:rsidRPr="00E0005C">
        <w:t>idle_thread</w:t>
      </w:r>
      <w:proofErr w:type="spellEnd"/>
      <w:r w:rsidRPr="00E0005C">
        <w:t>;</w:t>
      </w:r>
    </w:p>
    <w:p w14:paraId="77783029" w14:textId="77777777" w:rsidR="00E0005C" w:rsidRPr="00E0005C" w:rsidRDefault="00E0005C" w:rsidP="00E0005C">
      <w:r w:rsidRPr="00E0005C">
        <w:t xml:space="preserve">  else</w:t>
      </w:r>
    </w:p>
    <w:p w14:paraId="58DC82AA" w14:textId="77777777" w:rsidR="00E0005C" w:rsidRPr="00E0005C" w:rsidRDefault="00E0005C" w:rsidP="00E0005C">
      <w:r w:rsidRPr="00E0005C">
        <w:t xml:space="preserve">    return </w:t>
      </w:r>
      <w:proofErr w:type="spellStart"/>
      <w:r w:rsidRPr="00E0005C">
        <w:t>list_entry</w:t>
      </w:r>
      <w:proofErr w:type="spellEnd"/>
      <w:r w:rsidRPr="00E0005C">
        <w:t xml:space="preserve"> (</w:t>
      </w:r>
      <w:proofErr w:type="spellStart"/>
      <w:r w:rsidRPr="00E0005C">
        <w:t>list_pop_front</w:t>
      </w:r>
      <w:proofErr w:type="spellEnd"/>
      <w:r w:rsidRPr="00E0005C">
        <w:t xml:space="preserve"> (&amp;</w:t>
      </w:r>
      <w:proofErr w:type="spellStart"/>
      <w:r w:rsidRPr="00E0005C">
        <w:t>ready_list</w:t>
      </w:r>
      <w:proofErr w:type="spellEnd"/>
      <w:r w:rsidRPr="00E0005C">
        <w:t xml:space="preserve">), </w:t>
      </w:r>
      <w:proofErr w:type="spellStart"/>
      <w:r w:rsidRPr="00E0005C">
        <w:t>struct</w:t>
      </w:r>
      <w:proofErr w:type="spellEnd"/>
      <w:r w:rsidRPr="00E0005C">
        <w:t xml:space="preserve"> thread, </w:t>
      </w:r>
      <w:proofErr w:type="spellStart"/>
      <w:r w:rsidRPr="00E0005C">
        <w:t>elem</w:t>
      </w:r>
      <w:proofErr w:type="spellEnd"/>
      <w:r w:rsidRPr="00E0005C">
        <w:t>);</w:t>
      </w:r>
    </w:p>
    <w:p w14:paraId="1E8D91A5" w14:textId="77777777" w:rsidR="00E0005C" w:rsidRPr="00E0005C" w:rsidRDefault="00E0005C" w:rsidP="00E0005C">
      <w:r w:rsidRPr="00E0005C">
        <w:t>}</w:t>
      </w:r>
    </w:p>
    <w:p w14:paraId="38193145" w14:textId="77777777" w:rsidR="00E0005C" w:rsidRPr="00E0005C" w:rsidRDefault="00E0005C" w:rsidP="00E0005C">
      <w:r w:rsidRPr="00E0005C">
        <w:t>pre指针为null</w:t>
      </w:r>
    </w:p>
    <w:p w14:paraId="39840519" w14:textId="5B2C3DBA" w:rsidR="00E0005C" w:rsidRPr="00E0005C" w:rsidRDefault="00E0005C" w:rsidP="00E0005C">
      <w:r w:rsidRPr="00E0005C">
        <w:t>调用</w:t>
      </w:r>
      <w:proofErr w:type="spellStart"/>
      <w:r w:rsidRPr="00E0005C">
        <w:t>switch_threads</w:t>
      </w:r>
      <w:proofErr w:type="spellEnd"/>
      <w:r w:rsidRPr="00E0005C">
        <w:t xml:space="preserve"> (cur, next)将当前进程和下一个进程进行切换。存放在</w:t>
      </w:r>
      <w:proofErr w:type="spellStart"/>
      <w:r w:rsidRPr="00E0005C">
        <w:t>siwth.S</w:t>
      </w:r>
      <w:proofErr w:type="spellEnd"/>
      <w:r w:rsidRPr="00E0005C">
        <w:t>中，将当前堆栈的指针保存到cur线程的堆栈，接着从next线程的堆栈中恢复当前堆栈的指针，也就是寄存器</w:t>
      </w:r>
      <w:proofErr w:type="spellStart"/>
      <w:r w:rsidRPr="00E0005C">
        <w:t>esp</w:t>
      </w:r>
      <w:proofErr w:type="spellEnd"/>
      <w:r w:rsidRPr="00E0005C">
        <w:t>的操作。由此我们可以确定进程的保存与恢复就是利用CPU栈顶指针的变化进行的，进程的状态则是保存在自身的堆栈当中。</w:t>
      </w:r>
    </w:p>
    <w:p w14:paraId="18C4728A" w14:textId="77777777" w:rsidR="00E0005C" w:rsidRPr="00E0005C" w:rsidRDefault="00E0005C" w:rsidP="00E0005C">
      <w:r w:rsidRPr="00E0005C">
        <w:t>#include "threads/</w:t>
      </w:r>
      <w:proofErr w:type="spellStart"/>
      <w:r w:rsidRPr="00E0005C">
        <w:t>switch.h</w:t>
      </w:r>
      <w:proofErr w:type="spellEnd"/>
      <w:r w:rsidRPr="00E0005C">
        <w:t>"</w:t>
      </w:r>
    </w:p>
    <w:p w14:paraId="436AE589" w14:textId="77777777" w:rsidR="00E0005C" w:rsidRPr="00E0005C" w:rsidRDefault="00E0005C" w:rsidP="00E0005C"/>
    <w:p w14:paraId="76F48498" w14:textId="77777777" w:rsidR="00E0005C" w:rsidRPr="00E0005C" w:rsidRDefault="00E0005C" w:rsidP="00E0005C">
      <w:r w:rsidRPr="00E0005C">
        <w:t xml:space="preserve">#### </w:t>
      </w:r>
      <w:proofErr w:type="spellStart"/>
      <w:r w:rsidRPr="00E0005C">
        <w:t>struct</w:t>
      </w:r>
      <w:proofErr w:type="spellEnd"/>
      <w:r w:rsidRPr="00E0005C">
        <w:t xml:space="preserve"> thread *</w:t>
      </w:r>
      <w:proofErr w:type="spellStart"/>
      <w:r w:rsidRPr="00E0005C">
        <w:t>switch_threads</w:t>
      </w:r>
      <w:proofErr w:type="spellEnd"/>
      <w:r w:rsidRPr="00E0005C">
        <w:t xml:space="preserve"> (</w:t>
      </w:r>
      <w:proofErr w:type="spellStart"/>
      <w:r w:rsidRPr="00E0005C">
        <w:t>struct</w:t>
      </w:r>
      <w:proofErr w:type="spellEnd"/>
      <w:r w:rsidRPr="00E0005C">
        <w:t xml:space="preserve"> thread *cur, </w:t>
      </w:r>
      <w:proofErr w:type="spellStart"/>
      <w:r w:rsidRPr="00E0005C">
        <w:t>struct</w:t>
      </w:r>
      <w:proofErr w:type="spellEnd"/>
      <w:r w:rsidRPr="00E0005C">
        <w:t xml:space="preserve"> thread *next);</w:t>
      </w:r>
    </w:p>
    <w:p w14:paraId="1D8FB488" w14:textId="77777777" w:rsidR="00E0005C" w:rsidRPr="00E0005C" w:rsidRDefault="00E0005C" w:rsidP="00E0005C">
      <w:r w:rsidRPr="00E0005C">
        <w:t>####</w:t>
      </w:r>
    </w:p>
    <w:p w14:paraId="2D0D7BE1" w14:textId="77777777" w:rsidR="00E0005C" w:rsidRPr="00E0005C" w:rsidRDefault="00E0005C" w:rsidP="00E0005C">
      <w:r w:rsidRPr="00E0005C">
        <w:t>#### Switches from CUR, which must be the running thread, to NEXT,</w:t>
      </w:r>
    </w:p>
    <w:p w14:paraId="79564299" w14:textId="77777777" w:rsidR="00E0005C" w:rsidRPr="00E0005C" w:rsidRDefault="00E0005C" w:rsidP="00E0005C">
      <w:r w:rsidRPr="00E0005C">
        <w:t xml:space="preserve">#### which must also be running </w:t>
      </w:r>
      <w:proofErr w:type="spellStart"/>
      <w:r w:rsidRPr="00E0005C">
        <w:t>switch_</w:t>
      </w:r>
      <w:proofErr w:type="gramStart"/>
      <w:r w:rsidRPr="00E0005C">
        <w:t>threads</w:t>
      </w:r>
      <w:proofErr w:type="spellEnd"/>
      <w:r w:rsidRPr="00E0005C">
        <w:t>(</w:t>
      </w:r>
      <w:proofErr w:type="gramEnd"/>
      <w:r w:rsidRPr="00E0005C">
        <w:t>), returning CUR in</w:t>
      </w:r>
    </w:p>
    <w:p w14:paraId="7D45DBF1" w14:textId="77777777" w:rsidR="00E0005C" w:rsidRPr="00E0005C" w:rsidRDefault="00E0005C" w:rsidP="00E0005C">
      <w:r w:rsidRPr="00E0005C">
        <w:t>#### NEXT's context.</w:t>
      </w:r>
    </w:p>
    <w:p w14:paraId="7C13B032" w14:textId="77777777" w:rsidR="00E0005C" w:rsidRPr="00E0005C" w:rsidRDefault="00E0005C" w:rsidP="00E0005C">
      <w:r w:rsidRPr="00E0005C">
        <w:t>####</w:t>
      </w:r>
    </w:p>
    <w:p w14:paraId="1A5B73EA" w14:textId="77777777" w:rsidR="00E0005C" w:rsidRPr="00E0005C" w:rsidRDefault="00E0005C" w:rsidP="00E0005C">
      <w:r w:rsidRPr="00E0005C">
        <w:t>#### This function works by assuming that the thread we're switching</w:t>
      </w:r>
    </w:p>
    <w:p w14:paraId="417A9453" w14:textId="77777777" w:rsidR="00E0005C" w:rsidRPr="00E0005C" w:rsidRDefault="00E0005C" w:rsidP="00E0005C">
      <w:r w:rsidRPr="00E0005C">
        <w:t xml:space="preserve">#### into is also running </w:t>
      </w:r>
      <w:proofErr w:type="spellStart"/>
      <w:r w:rsidRPr="00E0005C">
        <w:t>switch_</w:t>
      </w:r>
      <w:proofErr w:type="gramStart"/>
      <w:r w:rsidRPr="00E0005C">
        <w:t>threads</w:t>
      </w:r>
      <w:proofErr w:type="spellEnd"/>
      <w:r w:rsidRPr="00E0005C">
        <w:t>(</w:t>
      </w:r>
      <w:proofErr w:type="gramEnd"/>
      <w:r w:rsidRPr="00E0005C">
        <w:t>).  Thus, all it has to do is</w:t>
      </w:r>
    </w:p>
    <w:p w14:paraId="16991676" w14:textId="77777777" w:rsidR="00E0005C" w:rsidRPr="00E0005C" w:rsidRDefault="00E0005C" w:rsidP="00E0005C">
      <w:r w:rsidRPr="00E0005C">
        <w:t>#### preserve a few registers on the stack, then switch stacks and</w:t>
      </w:r>
    </w:p>
    <w:p w14:paraId="09FF6C56" w14:textId="77777777" w:rsidR="00E0005C" w:rsidRPr="00E0005C" w:rsidRDefault="00E0005C" w:rsidP="00E0005C">
      <w:r w:rsidRPr="00E0005C">
        <w:t>#### restore the registers.  As part of switching stacks we record the</w:t>
      </w:r>
    </w:p>
    <w:p w14:paraId="26EBCCF3" w14:textId="77777777" w:rsidR="00E0005C" w:rsidRPr="00E0005C" w:rsidRDefault="00E0005C" w:rsidP="00E0005C">
      <w:r w:rsidRPr="00E0005C">
        <w:t>#### current stack pointer in CUR's thread structure.</w:t>
      </w:r>
    </w:p>
    <w:p w14:paraId="3F225879" w14:textId="77777777" w:rsidR="00E0005C" w:rsidRPr="00E0005C" w:rsidRDefault="00E0005C" w:rsidP="00E0005C"/>
    <w:p w14:paraId="23A8FDC3" w14:textId="77777777" w:rsidR="00E0005C" w:rsidRPr="00E0005C" w:rsidRDefault="00E0005C" w:rsidP="00E0005C">
      <w:proofErr w:type="gramStart"/>
      <w:r w:rsidRPr="00E0005C">
        <w:t>.</w:t>
      </w:r>
      <w:proofErr w:type="spellStart"/>
      <w:r w:rsidRPr="00E0005C">
        <w:t>globl</w:t>
      </w:r>
      <w:proofErr w:type="spellEnd"/>
      <w:proofErr w:type="gramEnd"/>
      <w:r w:rsidRPr="00E0005C">
        <w:t xml:space="preserve"> </w:t>
      </w:r>
      <w:proofErr w:type="spellStart"/>
      <w:r w:rsidRPr="00E0005C">
        <w:t>switch_threads</w:t>
      </w:r>
      <w:proofErr w:type="spellEnd"/>
    </w:p>
    <w:p w14:paraId="251BF995" w14:textId="77777777" w:rsidR="00E0005C" w:rsidRPr="00E0005C" w:rsidRDefault="00E0005C" w:rsidP="00E0005C">
      <w:proofErr w:type="gramStart"/>
      <w:r w:rsidRPr="00E0005C">
        <w:t>.</w:t>
      </w:r>
      <w:proofErr w:type="spellStart"/>
      <w:r w:rsidRPr="00E0005C">
        <w:t>func</w:t>
      </w:r>
      <w:proofErr w:type="spellEnd"/>
      <w:proofErr w:type="gramEnd"/>
      <w:r w:rsidRPr="00E0005C">
        <w:t xml:space="preserve"> </w:t>
      </w:r>
      <w:proofErr w:type="spellStart"/>
      <w:r w:rsidRPr="00E0005C">
        <w:t>switch_threads</w:t>
      </w:r>
      <w:proofErr w:type="spellEnd"/>
    </w:p>
    <w:p w14:paraId="3D429781" w14:textId="77777777" w:rsidR="00E0005C" w:rsidRPr="00E0005C" w:rsidRDefault="00E0005C" w:rsidP="00E0005C">
      <w:proofErr w:type="spellStart"/>
      <w:r w:rsidRPr="00E0005C">
        <w:t>switch_threads</w:t>
      </w:r>
      <w:proofErr w:type="spellEnd"/>
      <w:r w:rsidRPr="00E0005C">
        <w:t>:</w:t>
      </w:r>
    </w:p>
    <w:p w14:paraId="3EBB098E" w14:textId="77777777" w:rsidR="00E0005C" w:rsidRPr="00E0005C" w:rsidRDefault="00E0005C" w:rsidP="00E0005C">
      <w:r w:rsidRPr="00E0005C">
        <w:tab/>
        <w:t># Save caller's register state.</w:t>
      </w:r>
    </w:p>
    <w:p w14:paraId="286A5053" w14:textId="77777777" w:rsidR="00E0005C" w:rsidRPr="00E0005C" w:rsidRDefault="00E0005C" w:rsidP="00E0005C">
      <w:r w:rsidRPr="00E0005C">
        <w:tab/>
        <w:t>#</w:t>
      </w:r>
    </w:p>
    <w:p w14:paraId="11983B6C" w14:textId="77777777" w:rsidR="00E0005C" w:rsidRPr="00E0005C" w:rsidRDefault="00E0005C" w:rsidP="00E0005C">
      <w:r w:rsidRPr="00E0005C">
        <w:tab/>
        <w:t># Note that the SVR4 ABI allows us to destroy %</w:t>
      </w:r>
      <w:proofErr w:type="spellStart"/>
      <w:r w:rsidRPr="00E0005C">
        <w:t>eax</w:t>
      </w:r>
      <w:proofErr w:type="spellEnd"/>
      <w:r w:rsidRPr="00E0005C">
        <w:t>, %</w:t>
      </w:r>
      <w:proofErr w:type="spellStart"/>
      <w:r w:rsidRPr="00E0005C">
        <w:t>ecx</w:t>
      </w:r>
      <w:proofErr w:type="spellEnd"/>
      <w:r w:rsidRPr="00E0005C">
        <w:t>, %</w:t>
      </w:r>
      <w:proofErr w:type="spellStart"/>
      <w:r w:rsidRPr="00E0005C">
        <w:t>edx</w:t>
      </w:r>
      <w:proofErr w:type="spellEnd"/>
      <w:r w:rsidRPr="00E0005C">
        <w:t>,</w:t>
      </w:r>
    </w:p>
    <w:p w14:paraId="182C6BB7" w14:textId="77777777" w:rsidR="00E0005C" w:rsidRPr="00E0005C" w:rsidRDefault="00E0005C" w:rsidP="00E0005C">
      <w:r w:rsidRPr="00E0005C">
        <w:tab/>
        <w:t># but requires us to preserve %</w:t>
      </w:r>
      <w:proofErr w:type="spellStart"/>
      <w:r w:rsidRPr="00E0005C">
        <w:t>ebx</w:t>
      </w:r>
      <w:proofErr w:type="spellEnd"/>
      <w:r w:rsidRPr="00E0005C">
        <w:t>, %</w:t>
      </w:r>
      <w:proofErr w:type="spellStart"/>
      <w:r w:rsidRPr="00E0005C">
        <w:t>ebp</w:t>
      </w:r>
      <w:proofErr w:type="spellEnd"/>
      <w:r w:rsidRPr="00E0005C">
        <w:t>, %</w:t>
      </w:r>
      <w:proofErr w:type="spellStart"/>
      <w:r w:rsidRPr="00E0005C">
        <w:t>esi</w:t>
      </w:r>
      <w:proofErr w:type="spellEnd"/>
      <w:r w:rsidRPr="00E0005C">
        <w:t>, %</w:t>
      </w:r>
      <w:proofErr w:type="spellStart"/>
      <w:r w:rsidRPr="00E0005C">
        <w:t>edi</w:t>
      </w:r>
      <w:proofErr w:type="spellEnd"/>
      <w:r w:rsidRPr="00E0005C">
        <w:t>.  See</w:t>
      </w:r>
    </w:p>
    <w:p w14:paraId="7B2CF7E9" w14:textId="77777777" w:rsidR="00E0005C" w:rsidRPr="00E0005C" w:rsidRDefault="00E0005C" w:rsidP="00E0005C">
      <w:r w:rsidRPr="00E0005C">
        <w:tab/>
        <w:t># [SysV-ABI-386] pages 3-11 and 3-12 for details.</w:t>
      </w:r>
    </w:p>
    <w:p w14:paraId="072F9AD6" w14:textId="77777777" w:rsidR="00E0005C" w:rsidRPr="00E0005C" w:rsidRDefault="00E0005C" w:rsidP="00E0005C">
      <w:r w:rsidRPr="00E0005C">
        <w:tab/>
        <w:t>#</w:t>
      </w:r>
    </w:p>
    <w:p w14:paraId="4853BA84" w14:textId="77777777" w:rsidR="00E0005C" w:rsidRPr="00E0005C" w:rsidRDefault="00E0005C" w:rsidP="00E0005C">
      <w:r w:rsidRPr="00E0005C">
        <w:tab/>
        <w:t xml:space="preserve"># This stack frame must match the one set up by </w:t>
      </w:r>
      <w:proofErr w:type="spellStart"/>
      <w:r w:rsidRPr="00E0005C">
        <w:t>thread_</w:t>
      </w:r>
      <w:proofErr w:type="gramStart"/>
      <w:r w:rsidRPr="00E0005C">
        <w:t>create</w:t>
      </w:r>
      <w:proofErr w:type="spellEnd"/>
      <w:r w:rsidRPr="00E0005C">
        <w:t>(</w:t>
      </w:r>
      <w:proofErr w:type="gramEnd"/>
      <w:r w:rsidRPr="00E0005C">
        <w:t>)</w:t>
      </w:r>
    </w:p>
    <w:p w14:paraId="4F272B53" w14:textId="77777777" w:rsidR="00E0005C" w:rsidRPr="00E0005C" w:rsidRDefault="00E0005C" w:rsidP="00E0005C">
      <w:r w:rsidRPr="00E0005C">
        <w:tab/>
        <w:t># in size.</w:t>
      </w:r>
    </w:p>
    <w:p w14:paraId="2CB5F309" w14:textId="77777777" w:rsidR="00E0005C" w:rsidRPr="00E0005C" w:rsidRDefault="00E0005C" w:rsidP="00E0005C">
      <w:r w:rsidRPr="00E0005C">
        <w:tab/>
      </w:r>
      <w:proofErr w:type="spellStart"/>
      <w:r w:rsidRPr="00E0005C">
        <w:t>pushl</w:t>
      </w:r>
      <w:proofErr w:type="spellEnd"/>
      <w:r w:rsidRPr="00E0005C">
        <w:t xml:space="preserve"> %</w:t>
      </w:r>
      <w:proofErr w:type="spellStart"/>
      <w:r w:rsidRPr="00E0005C">
        <w:t>ebx</w:t>
      </w:r>
      <w:proofErr w:type="spellEnd"/>
    </w:p>
    <w:p w14:paraId="5B39589D" w14:textId="77777777" w:rsidR="00E0005C" w:rsidRPr="00E0005C" w:rsidRDefault="00E0005C" w:rsidP="00E0005C">
      <w:r w:rsidRPr="00E0005C">
        <w:tab/>
      </w:r>
      <w:proofErr w:type="spellStart"/>
      <w:r w:rsidRPr="00E0005C">
        <w:t>pushl</w:t>
      </w:r>
      <w:proofErr w:type="spellEnd"/>
      <w:r w:rsidRPr="00E0005C">
        <w:t xml:space="preserve"> %</w:t>
      </w:r>
      <w:proofErr w:type="spellStart"/>
      <w:r w:rsidRPr="00E0005C">
        <w:t>ebp</w:t>
      </w:r>
      <w:proofErr w:type="spellEnd"/>
    </w:p>
    <w:p w14:paraId="42096FA7" w14:textId="77777777" w:rsidR="00E0005C" w:rsidRPr="00E0005C" w:rsidRDefault="00E0005C" w:rsidP="00E0005C">
      <w:r w:rsidRPr="00E0005C">
        <w:tab/>
      </w:r>
      <w:proofErr w:type="spellStart"/>
      <w:r w:rsidRPr="00E0005C">
        <w:t>pushl</w:t>
      </w:r>
      <w:proofErr w:type="spellEnd"/>
      <w:r w:rsidRPr="00E0005C">
        <w:t xml:space="preserve"> %</w:t>
      </w:r>
      <w:proofErr w:type="spellStart"/>
      <w:r w:rsidRPr="00E0005C">
        <w:t>esi</w:t>
      </w:r>
      <w:proofErr w:type="spellEnd"/>
    </w:p>
    <w:p w14:paraId="7F0D33BA" w14:textId="77777777" w:rsidR="00E0005C" w:rsidRPr="00E0005C" w:rsidRDefault="00E0005C" w:rsidP="00E0005C">
      <w:r w:rsidRPr="00E0005C">
        <w:tab/>
      </w:r>
      <w:proofErr w:type="spellStart"/>
      <w:r w:rsidRPr="00E0005C">
        <w:t>pushl</w:t>
      </w:r>
      <w:proofErr w:type="spellEnd"/>
      <w:r w:rsidRPr="00E0005C">
        <w:t xml:space="preserve"> %</w:t>
      </w:r>
      <w:proofErr w:type="spellStart"/>
      <w:r w:rsidRPr="00E0005C">
        <w:t>edi</w:t>
      </w:r>
      <w:proofErr w:type="spellEnd"/>
    </w:p>
    <w:p w14:paraId="38867383" w14:textId="77777777" w:rsidR="00E0005C" w:rsidRPr="00E0005C" w:rsidRDefault="00E0005C" w:rsidP="00E0005C"/>
    <w:p w14:paraId="190A35B2" w14:textId="77777777" w:rsidR="00E0005C" w:rsidRPr="00E0005C" w:rsidRDefault="00E0005C" w:rsidP="00E0005C">
      <w:r w:rsidRPr="00E0005C">
        <w:tab/>
        <w:t xml:space="preserve"># Get </w:t>
      </w:r>
      <w:proofErr w:type="spellStart"/>
      <w:r w:rsidRPr="00E0005C">
        <w:t>offsetof</w:t>
      </w:r>
      <w:proofErr w:type="spellEnd"/>
      <w:r w:rsidRPr="00E0005C">
        <w:t xml:space="preserve"> (</w:t>
      </w:r>
      <w:proofErr w:type="spellStart"/>
      <w:r w:rsidRPr="00E0005C">
        <w:t>struct</w:t>
      </w:r>
      <w:proofErr w:type="spellEnd"/>
      <w:r w:rsidRPr="00E0005C">
        <w:t xml:space="preserve"> thread, stack).</w:t>
      </w:r>
    </w:p>
    <w:p w14:paraId="37BA9D9E" w14:textId="77777777" w:rsidR="00E0005C" w:rsidRPr="00E0005C" w:rsidRDefault="00E0005C" w:rsidP="00E0005C">
      <w:proofErr w:type="gramStart"/>
      <w:r w:rsidRPr="00E0005C">
        <w:t>.</w:t>
      </w:r>
      <w:proofErr w:type="spellStart"/>
      <w:r w:rsidRPr="00E0005C">
        <w:t>globl</w:t>
      </w:r>
      <w:proofErr w:type="spellEnd"/>
      <w:proofErr w:type="gramEnd"/>
      <w:r w:rsidRPr="00E0005C">
        <w:t xml:space="preserve"> </w:t>
      </w:r>
      <w:proofErr w:type="spellStart"/>
      <w:r w:rsidRPr="00E0005C">
        <w:t>thread_stack_ofs</w:t>
      </w:r>
      <w:proofErr w:type="spellEnd"/>
    </w:p>
    <w:p w14:paraId="0D3D99D5" w14:textId="77777777" w:rsidR="00E0005C" w:rsidRPr="00E0005C" w:rsidRDefault="00E0005C" w:rsidP="00E0005C">
      <w:r w:rsidRPr="00E0005C">
        <w:tab/>
      </w:r>
      <w:proofErr w:type="spellStart"/>
      <w:r w:rsidRPr="00E0005C">
        <w:t>mov</w:t>
      </w:r>
      <w:proofErr w:type="spellEnd"/>
      <w:r w:rsidRPr="00E0005C">
        <w:t xml:space="preserve"> </w:t>
      </w:r>
      <w:proofErr w:type="spellStart"/>
      <w:r w:rsidRPr="00E0005C">
        <w:t>thread_stack_ofs</w:t>
      </w:r>
      <w:proofErr w:type="spellEnd"/>
      <w:r w:rsidRPr="00E0005C">
        <w:t>, %</w:t>
      </w:r>
      <w:proofErr w:type="spellStart"/>
      <w:r w:rsidRPr="00E0005C">
        <w:t>edx</w:t>
      </w:r>
      <w:proofErr w:type="spellEnd"/>
    </w:p>
    <w:p w14:paraId="0F433548" w14:textId="77777777" w:rsidR="00E0005C" w:rsidRPr="00E0005C" w:rsidRDefault="00E0005C" w:rsidP="00E0005C"/>
    <w:p w14:paraId="205FC7C7" w14:textId="77777777" w:rsidR="00E0005C" w:rsidRPr="00E0005C" w:rsidRDefault="00E0005C" w:rsidP="00E0005C">
      <w:r w:rsidRPr="00E0005C">
        <w:tab/>
        <w:t># Save current stack pointer to old thread's stack, if any.</w:t>
      </w:r>
    </w:p>
    <w:p w14:paraId="157FCEC0" w14:textId="77777777" w:rsidR="00E0005C" w:rsidRPr="00E0005C" w:rsidRDefault="00E0005C" w:rsidP="00E0005C">
      <w:r w:rsidRPr="00E0005C">
        <w:tab/>
      </w:r>
      <w:proofErr w:type="spellStart"/>
      <w:r w:rsidRPr="00E0005C">
        <w:t>movl</w:t>
      </w:r>
      <w:proofErr w:type="spellEnd"/>
      <w:r w:rsidRPr="00E0005C">
        <w:t xml:space="preserve"> SWITCH_CUR(%</w:t>
      </w:r>
      <w:proofErr w:type="spellStart"/>
      <w:r w:rsidRPr="00E0005C">
        <w:t>esp</w:t>
      </w:r>
      <w:proofErr w:type="spellEnd"/>
      <w:r w:rsidRPr="00E0005C">
        <w:t>), %</w:t>
      </w:r>
      <w:proofErr w:type="spellStart"/>
      <w:r w:rsidRPr="00E0005C">
        <w:t>eax</w:t>
      </w:r>
      <w:proofErr w:type="spellEnd"/>
    </w:p>
    <w:p w14:paraId="632B4ABA" w14:textId="77777777" w:rsidR="00E0005C" w:rsidRPr="00E0005C" w:rsidRDefault="00E0005C" w:rsidP="00E0005C">
      <w:r w:rsidRPr="00E0005C">
        <w:tab/>
      </w:r>
      <w:proofErr w:type="spellStart"/>
      <w:r w:rsidRPr="00E0005C">
        <w:t>movl</w:t>
      </w:r>
      <w:proofErr w:type="spellEnd"/>
      <w:r w:rsidRPr="00E0005C">
        <w:t xml:space="preserve"> %</w:t>
      </w:r>
      <w:proofErr w:type="spellStart"/>
      <w:r w:rsidRPr="00E0005C">
        <w:t>esp</w:t>
      </w:r>
      <w:proofErr w:type="spellEnd"/>
      <w:r w:rsidRPr="00E0005C">
        <w:t>, (%</w:t>
      </w:r>
      <w:proofErr w:type="gramStart"/>
      <w:r w:rsidRPr="00E0005C">
        <w:t>eax,%</w:t>
      </w:r>
      <w:proofErr w:type="gramEnd"/>
      <w:r w:rsidRPr="00E0005C">
        <w:t>edx,1)</w:t>
      </w:r>
    </w:p>
    <w:p w14:paraId="0EDEBD81" w14:textId="77777777" w:rsidR="00E0005C" w:rsidRPr="00E0005C" w:rsidRDefault="00E0005C" w:rsidP="00E0005C"/>
    <w:p w14:paraId="1218C1FA" w14:textId="77777777" w:rsidR="00E0005C" w:rsidRPr="00E0005C" w:rsidRDefault="00E0005C" w:rsidP="00E0005C">
      <w:r w:rsidRPr="00E0005C">
        <w:tab/>
        <w:t># Restore stack pointer from new thread's stack.</w:t>
      </w:r>
    </w:p>
    <w:p w14:paraId="5AD64B91" w14:textId="77777777" w:rsidR="00E0005C" w:rsidRPr="00E0005C" w:rsidRDefault="00E0005C" w:rsidP="00E0005C">
      <w:r w:rsidRPr="00E0005C">
        <w:tab/>
      </w:r>
      <w:proofErr w:type="spellStart"/>
      <w:r w:rsidRPr="00E0005C">
        <w:t>movl</w:t>
      </w:r>
      <w:proofErr w:type="spellEnd"/>
      <w:r w:rsidRPr="00E0005C">
        <w:t xml:space="preserve"> SWITCH_NEXT(%</w:t>
      </w:r>
      <w:proofErr w:type="spellStart"/>
      <w:r w:rsidRPr="00E0005C">
        <w:t>esp</w:t>
      </w:r>
      <w:proofErr w:type="spellEnd"/>
      <w:r w:rsidRPr="00E0005C">
        <w:t>), %</w:t>
      </w:r>
      <w:proofErr w:type="spellStart"/>
      <w:r w:rsidRPr="00E0005C">
        <w:t>ecx</w:t>
      </w:r>
      <w:proofErr w:type="spellEnd"/>
    </w:p>
    <w:p w14:paraId="6A1DD8E8" w14:textId="77777777" w:rsidR="00E0005C" w:rsidRPr="00E0005C" w:rsidRDefault="00E0005C" w:rsidP="00E0005C">
      <w:r w:rsidRPr="00E0005C">
        <w:tab/>
      </w:r>
      <w:proofErr w:type="spellStart"/>
      <w:r w:rsidRPr="00E0005C">
        <w:t>movl</w:t>
      </w:r>
      <w:proofErr w:type="spellEnd"/>
      <w:r w:rsidRPr="00E0005C">
        <w:t xml:space="preserve"> (%</w:t>
      </w:r>
      <w:proofErr w:type="gramStart"/>
      <w:r w:rsidRPr="00E0005C">
        <w:t>ecx,%</w:t>
      </w:r>
      <w:proofErr w:type="gramEnd"/>
      <w:r w:rsidRPr="00E0005C">
        <w:t>edx,1), %</w:t>
      </w:r>
      <w:proofErr w:type="spellStart"/>
      <w:r w:rsidRPr="00E0005C">
        <w:t>esp</w:t>
      </w:r>
      <w:proofErr w:type="spellEnd"/>
    </w:p>
    <w:p w14:paraId="16173751" w14:textId="77777777" w:rsidR="00E0005C" w:rsidRPr="00E0005C" w:rsidRDefault="00E0005C" w:rsidP="00E0005C"/>
    <w:p w14:paraId="13B1DBA5" w14:textId="77777777" w:rsidR="00E0005C" w:rsidRPr="00E0005C" w:rsidRDefault="00E0005C" w:rsidP="00E0005C">
      <w:r w:rsidRPr="00E0005C">
        <w:tab/>
        <w:t># Restore caller's register state.</w:t>
      </w:r>
    </w:p>
    <w:p w14:paraId="29440BC7" w14:textId="77777777" w:rsidR="00E0005C" w:rsidRPr="00E0005C" w:rsidRDefault="00E0005C" w:rsidP="00E0005C">
      <w:r w:rsidRPr="00E0005C">
        <w:tab/>
      </w:r>
      <w:proofErr w:type="spellStart"/>
      <w:r w:rsidRPr="00E0005C">
        <w:t>popl</w:t>
      </w:r>
      <w:proofErr w:type="spellEnd"/>
      <w:r w:rsidRPr="00E0005C">
        <w:t xml:space="preserve"> %</w:t>
      </w:r>
      <w:proofErr w:type="spellStart"/>
      <w:r w:rsidRPr="00E0005C">
        <w:t>edi</w:t>
      </w:r>
      <w:proofErr w:type="spellEnd"/>
    </w:p>
    <w:p w14:paraId="3284AC08" w14:textId="77777777" w:rsidR="00E0005C" w:rsidRPr="00E0005C" w:rsidRDefault="00E0005C" w:rsidP="00E0005C">
      <w:r w:rsidRPr="00E0005C">
        <w:tab/>
      </w:r>
      <w:proofErr w:type="spellStart"/>
      <w:r w:rsidRPr="00E0005C">
        <w:t>popl</w:t>
      </w:r>
      <w:proofErr w:type="spellEnd"/>
      <w:r w:rsidRPr="00E0005C">
        <w:t xml:space="preserve"> %</w:t>
      </w:r>
      <w:proofErr w:type="spellStart"/>
      <w:r w:rsidRPr="00E0005C">
        <w:t>esi</w:t>
      </w:r>
      <w:proofErr w:type="spellEnd"/>
    </w:p>
    <w:p w14:paraId="26C88779" w14:textId="77777777" w:rsidR="00E0005C" w:rsidRPr="00E0005C" w:rsidRDefault="00E0005C" w:rsidP="00E0005C">
      <w:r w:rsidRPr="00E0005C">
        <w:tab/>
      </w:r>
      <w:proofErr w:type="spellStart"/>
      <w:r w:rsidRPr="00E0005C">
        <w:t>popl</w:t>
      </w:r>
      <w:proofErr w:type="spellEnd"/>
      <w:r w:rsidRPr="00E0005C">
        <w:t xml:space="preserve"> %</w:t>
      </w:r>
      <w:proofErr w:type="spellStart"/>
      <w:r w:rsidRPr="00E0005C">
        <w:t>ebp</w:t>
      </w:r>
      <w:proofErr w:type="spellEnd"/>
    </w:p>
    <w:p w14:paraId="7601FB41" w14:textId="77777777" w:rsidR="00E0005C" w:rsidRPr="00E0005C" w:rsidRDefault="00E0005C" w:rsidP="00E0005C">
      <w:r w:rsidRPr="00E0005C">
        <w:tab/>
      </w:r>
      <w:proofErr w:type="spellStart"/>
      <w:r w:rsidRPr="00E0005C">
        <w:t>popl</w:t>
      </w:r>
      <w:proofErr w:type="spellEnd"/>
      <w:r w:rsidRPr="00E0005C">
        <w:t xml:space="preserve"> %</w:t>
      </w:r>
      <w:proofErr w:type="spellStart"/>
      <w:r w:rsidRPr="00E0005C">
        <w:t>ebx</w:t>
      </w:r>
      <w:proofErr w:type="spellEnd"/>
    </w:p>
    <w:p w14:paraId="4510E5B3" w14:textId="77777777" w:rsidR="00E0005C" w:rsidRPr="00E0005C" w:rsidRDefault="00E0005C" w:rsidP="00E0005C">
      <w:r w:rsidRPr="00E0005C">
        <w:t xml:space="preserve">        ret</w:t>
      </w:r>
    </w:p>
    <w:p w14:paraId="3448CBE2" w14:textId="77777777" w:rsidR="00E0005C" w:rsidRPr="00E0005C" w:rsidRDefault="00E0005C" w:rsidP="00E0005C">
      <w:proofErr w:type="gramStart"/>
      <w:r w:rsidRPr="00E0005C">
        <w:t>.</w:t>
      </w:r>
      <w:proofErr w:type="spellStart"/>
      <w:r w:rsidRPr="00E0005C">
        <w:t>endfunc</w:t>
      </w:r>
      <w:proofErr w:type="spellEnd"/>
      <w:proofErr w:type="gramEnd"/>
    </w:p>
    <w:p w14:paraId="67C27E5B" w14:textId="7D7EB1DE" w:rsidR="00E0005C" w:rsidRPr="00E0005C" w:rsidRDefault="00E0005C" w:rsidP="00E0005C">
      <w:r w:rsidRPr="00E0005C">
        <w:t>schedule ();的最后一个函数：</w:t>
      </w:r>
      <w:proofErr w:type="spellStart"/>
      <w:r w:rsidRPr="00E0005C">
        <w:t>thread_schedule_tail</w:t>
      </w:r>
      <w:proofErr w:type="spellEnd"/>
      <w:r w:rsidRPr="00E0005C">
        <w:t xml:space="preserve"> (</w:t>
      </w:r>
      <w:proofErr w:type="spellStart"/>
      <w:r w:rsidRPr="00E0005C">
        <w:t>prev</w:t>
      </w:r>
      <w:proofErr w:type="spellEnd"/>
      <w:r w:rsidRPr="00E0005C">
        <w:t>)，通过激活新线程的页表完成线程切换，如果前一个线程正在死亡，则销毁它。首先会获取当前运行进程的指针并保证此时程序不能被中断。接着其会将当其运行进程的状态改变为THREAD_RUNNING以及初始化其时间切片，这可以看做切换进程后对新进程的一个激活。最后的部分表示如果我们切换的线程正在死亡，销毁它的</w:t>
      </w:r>
      <w:proofErr w:type="spellStart"/>
      <w:r w:rsidRPr="00E0005C">
        <w:t>struct</w:t>
      </w:r>
      <w:proofErr w:type="spellEnd"/>
      <w:r w:rsidRPr="00E0005C">
        <w:t>线程。而我们传入的</w:t>
      </w:r>
      <w:proofErr w:type="spellStart"/>
      <w:r w:rsidRPr="00E0005C">
        <w:t>prev</w:t>
      </w:r>
      <w:proofErr w:type="spellEnd"/>
      <w:r w:rsidRPr="00E0005C">
        <w:t>一定为NULL，所以在切换过程中这一部分并不会执行。</w:t>
      </w:r>
    </w:p>
    <w:p w14:paraId="2B76606C" w14:textId="77777777" w:rsidR="00E0005C" w:rsidRPr="00E0005C" w:rsidRDefault="00E0005C" w:rsidP="00E0005C">
      <w:r w:rsidRPr="00E0005C">
        <w:t>void</w:t>
      </w:r>
    </w:p>
    <w:p w14:paraId="775DD045" w14:textId="77777777" w:rsidR="00E0005C" w:rsidRPr="00E0005C" w:rsidRDefault="00E0005C" w:rsidP="00E0005C">
      <w:proofErr w:type="spellStart"/>
      <w:r w:rsidRPr="00E0005C">
        <w:t>thread_schedule_tail</w:t>
      </w:r>
      <w:proofErr w:type="spellEnd"/>
      <w:r w:rsidRPr="00E0005C">
        <w:t xml:space="preserve"> (</w:t>
      </w:r>
      <w:proofErr w:type="spellStart"/>
      <w:r w:rsidRPr="00E0005C">
        <w:t>struct</w:t>
      </w:r>
      <w:proofErr w:type="spellEnd"/>
      <w:r w:rsidRPr="00E0005C">
        <w:t xml:space="preserve"> thread *</w:t>
      </w:r>
      <w:proofErr w:type="spellStart"/>
      <w:r w:rsidRPr="00E0005C">
        <w:t>prev</w:t>
      </w:r>
      <w:proofErr w:type="spellEnd"/>
      <w:r w:rsidRPr="00E0005C">
        <w:t>)</w:t>
      </w:r>
    </w:p>
    <w:p w14:paraId="650BDA61" w14:textId="77777777" w:rsidR="00E0005C" w:rsidRPr="00E0005C" w:rsidRDefault="00E0005C" w:rsidP="00E0005C">
      <w:r w:rsidRPr="00E0005C">
        <w:t>{</w:t>
      </w:r>
    </w:p>
    <w:p w14:paraId="12C5AA0F" w14:textId="77777777" w:rsidR="00E0005C" w:rsidRPr="00E0005C" w:rsidRDefault="00E0005C" w:rsidP="00E0005C">
      <w:r w:rsidRPr="00E0005C">
        <w:t xml:space="preserve">  </w:t>
      </w:r>
      <w:proofErr w:type="spellStart"/>
      <w:r w:rsidRPr="00E0005C">
        <w:t>struct</w:t>
      </w:r>
      <w:proofErr w:type="spellEnd"/>
      <w:r w:rsidRPr="00E0005C">
        <w:t xml:space="preserve"> thread *cur = </w:t>
      </w:r>
      <w:proofErr w:type="spellStart"/>
      <w:r w:rsidRPr="00E0005C">
        <w:t>running_thread</w:t>
      </w:r>
      <w:proofErr w:type="spellEnd"/>
      <w:r w:rsidRPr="00E0005C">
        <w:t xml:space="preserve"> ();</w:t>
      </w:r>
    </w:p>
    <w:p w14:paraId="4419CDBA" w14:textId="77777777" w:rsidR="00E0005C" w:rsidRPr="00E0005C" w:rsidRDefault="00E0005C" w:rsidP="00E0005C"/>
    <w:p w14:paraId="2CF62EF7" w14:textId="77777777" w:rsidR="00E0005C" w:rsidRPr="00E0005C" w:rsidRDefault="00E0005C" w:rsidP="00E0005C">
      <w:r w:rsidRPr="00E0005C">
        <w:t xml:space="preserve">  ASSERT (</w:t>
      </w:r>
      <w:proofErr w:type="spellStart"/>
      <w:r w:rsidRPr="00E0005C">
        <w:t>intr_get_level</w:t>
      </w:r>
      <w:proofErr w:type="spellEnd"/>
      <w:r w:rsidRPr="00E0005C">
        <w:t xml:space="preserve"> () == INTR_OFF);</w:t>
      </w:r>
    </w:p>
    <w:p w14:paraId="7B747DC3" w14:textId="77777777" w:rsidR="00E0005C" w:rsidRPr="00E0005C" w:rsidRDefault="00E0005C" w:rsidP="00E0005C"/>
    <w:p w14:paraId="3F099F58" w14:textId="77777777" w:rsidR="00E0005C" w:rsidRPr="00E0005C" w:rsidRDefault="00E0005C" w:rsidP="00E0005C">
      <w:r w:rsidRPr="00E0005C">
        <w:t xml:space="preserve">  /* Mark us as running. */</w:t>
      </w:r>
    </w:p>
    <w:p w14:paraId="6F32D665" w14:textId="77777777" w:rsidR="00E0005C" w:rsidRPr="00E0005C" w:rsidRDefault="00E0005C" w:rsidP="00E0005C">
      <w:r w:rsidRPr="00E0005C">
        <w:t xml:space="preserve">  cur-&gt;status = THREAD_RUNNING;</w:t>
      </w:r>
    </w:p>
    <w:p w14:paraId="0C57E252" w14:textId="77777777" w:rsidR="00E0005C" w:rsidRPr="00E0005C" w:rsidRDefault="00E0005C" w:rsidP="00E0005C"/>
    <w:p w14:paraId="2292208F" w14:textId="77777777" w:rsidR="00E0005C" w:rsidRPr="00E0005C" w:rsidRDefault="00E0005C" w:rsidP="00E0005C">
      <w:r w:rsidRPr="00E0005C">
        <w:t xml:space="preserve">  /* Start new time slice. */</w:t>
      </w:r>
    </w:p>
    <w:p w14:paraId="5AF7CD56" w14:textId="77777777" w:rsidR="00E0005C" w:rsidRPr="00E0005C" w:rsidRDefault="00E0005C" w:rsidP="00E0005C">
      <w:r w:rsidRPr="00E0005C">
        <w:t xml:space="preserve">  </w:t>
      </w:r>
      <w:proofErr w:type="spellStart"/>
      <w:r w:rsidRPr="00E0005C">
        <w:t>thread_ticks</w:t>
      </w:r>
      <w:proofErr w:type="spellEnd"/>
      <w:r w:rsidRPr="00E0005C">
        <w:t xml:space="preserve"> = 0;</w:t>
      </w:r>
    </w:p>
    <w:p w14:paraId="6F8D4FB4" w14:textId="77777777" w:rsidR="00E0005C" w:rsidRPr="00E0005C" w:rsidRDefault="00E0005C" w:rsidP="00E0005C"/>
    <w:p w14:paraId="1B37A913" w14:textId="77777777" w:rsidR="00E0005C" w:rsidRPr="00E0005C" w:rsidRDefault="00E0005C" w:rsidP="00E0005C">
      <w:r w:rsidRPr="00E0005C">
        <w:t>#</w:t>
      </w:r>
      <w:proofErr w:type="spellStart"/>
      <w:r w:rsidRPr="00E0005C">
        <w:t>ifdef</w:t>
      </w:r>
      <w:proofErr w:type="spellEnd"/>
      <w:r w:rsidRPr="00E0005C">
        <w:t xml:space="preserve"> USERPROG</w:t>
      </w:r>
    </w:p>
    <w:p w14:paraId="415DFAF8" w14:textId="77777777" w:rsidR="00E0005C" w:rsidRPr="00E0005C" w:rsidRDefault="00E0005C" w:rsidP="00E0005C">
      <w:r w:rsidRPr="00E0005C">
        <w:t xml:space="preserve">  /* Activate the new address space. */</w:t>
      </w:r>
    </w:p>
    <w:p w14:paraId="4D71D75B" w14:textId="77777777" w:rsidR="00E0005C" w:rsidRPr="00E0005C" w:rsidRDefault="00E0005C" w:rsidP="00E0005C">
      <w:r w:rsidRPr="00E0005C">
        <w:t xml:space="preserve">  </w:t>
      </w:r>
      <w:proofErr w:type="spellStart"/>
      <w:r w:rsidRPr="00E0005C">
        <w:t>process_activate</w:t>
      </w:r>
      <w:proofErr w:type="spellEnd"/>
      <w:r w:rsidRPr="00E0005C">
        <w:t xml:space="preserve"> ();</w:t>
      </w:r>
    </w:p>
    <w:p w14:paraId="235FA10A" w14:textId="77777777" w:rsidR="00E0005C" w:rsidRPr="00E0005C" w:rsidRDefault="00E0005C" w:rsidP="00E0005C">
      <w:r w:rsidRPr="00E0005C">
        <w:t>#</w:t>
      </w:r>
      <w:proofErr w:type="spellStart"/>
      <w:r w:rsidRPr="00E0005C">
        <w:t>endif</w:t>
      </w:r>
      <w:proofErr w:type="spellEnd"/>
    </w:p>
    <w:p w14:paraId="26B1D473" w14:textId="77777777" w:rsidR="00E0005C" w:rsidRPr="00E0005C" w:rsidRDefault="00E0005C" w:rsidP="00E0005C"/>
    <w:p w14:paraId="0F301520" w14:textId="77777777" w:rsidR="00E0005C" w:rsidRPr="00E0005C" w:rsidRDefault="00E0005C" w:rsidP="00E0005C">
      <w:r w:rsidRPr="00E0005C">
        <w:t xml:space="preserve">  /* If the thread we switched from is dying, destroy its </w:t>
      </w:r>
      <w:proofErr w:type="spellStart"/>
      <w:r w:rsidRPr="00E0005C">
        <w:t>struct</w:t>
      </w:r>
      <w:proofErr w:type="spellEnd"/>
    </w:p>
    <w:p w14:paraId="42A71BD4" w14:textId="77777777" w:rsidR="00E0005C" w:rsidRPr="00E0005C" w:rsidRDefault="00E0005C" w:rsidP="00E0005C">
      <w:r w:rsidRPr="00E0005C">
        <w:t xml:space="preserve">     thread.  This must happen late so that </w:t>
      </w:r>
      <w:proofErr w:type="spellStart"/>
      <w:r w:rsidRPr="00E0005C">
        <w:t>thread_</w:t>
      </w:r>
      <w:proofErr w:type="gramStart"/>
      <w:r w:rsidRPr="00E0005C">
        <w:t>exit</w:t>
      </w:r>
      <w:proofErr w:type="spellEnd"/>
      <w:r w:rsidRPr="00E0005C">
        <w:t>(</w:t>
      </w:r>
      <w:proofErr w:type="gramEnd"/>
      <w:r w:rsidRPr="00E0005C">
        <w:t>) doesn't</w:t>
      </w:r>
    </w:p>
    <w:p w14:paraId="1FE37E7E" w14:textId="77777777" w:rsidR="00E0005C" w:rsidRPr="00E0005C" w:rsidRDefault="00E0005C" w:rsidP="00E0005C">
      <w:r w:rsidRPr="00E0005C">
        <w:t xml:space="preserve">     pull out the rug under itself.  (We don't free</w:t>
      </w:r>
    </w:p>
    <w:p w14:paraId="75785F84" w14:textId="77777777" w:rsidR="00E0005C" w:rsidRPr="00E0005C" w:rsidRDefault="00E0005C" w:rsidP="00E0005C">
      <w:r w:rsidRPr="00E0005C">
        <w:t xml:space="preserve">     </w:t>
      </w:r>
      <w:proofErr w:type="spellStart"/>
      <w:r w:rsidRPr="00E0005C">
        <w:t>initial_thread</w:t>
      </w:r>
      <w:proofErr w:type="spellEnd"/>
      <w:r w:rsidRPr="00E0005C">
        <w:t xml:space="preserve"> because its memory was not obtained via</w:t>
      </w:r>
    </w:p>
    <w:p w14:paraId="25F5508D" w14:textId="77777777" w:rsidR="00E0005C" w:rsidRPr="00E0005C" w:rsidRDefault="00E0005C" w:rsidP="00E0005C">
      <w:r w:rsidRPr="00E0005C">
        <w:t xml:space="preserve">     </w:t>
      </w:r>
      <w:proofErr w:type="spellStart"/>
      <w:proofErr w:type="gramStart"/>
      <w:r w:rsidRPr="00E0005C">
        <w:t>palloc</w:t>
      </w:r>
      <w:proofErr w:type="spellEnd"/>
      <w:r w:rsidRPr="00E0005C">
        <w:t>(</w:t>
      </w:r>
      <w:proofErr w:type="gramEnd"/>
      <w:r w:rsidRPr="00E0005C">
        <w:t>).) */</w:t>
      </w:r>
    </w:p>
    <w:p w14:paraId="4F2005F7" w14:textId="77777777" w:rsidR="00E0005C" w:rsidRPr="00E0005C" w:rsidRDefault="00E0005C" w:rsidP="00E0005C">
      <w:r w:rsidRPr="00E0005C">
        <w:t xml:space="preserve">  if (</w:t>
      </w:r>
      <w:proofErr w:type="spellStart"/>
      <w:proofErr w:type="gramStart"/>
      <w:r w:rsidRPr="00E0005C">
        <w:t>prev</w:t>
      </w:r>
      <w:proofErr w:type="spellEnd"/>
      <w:r w:rsidRPr="00E0005C">
        <w:t xml:space="preserve"> !</w:t>
      </w:r>
      <w:proofErr w:type="gramEnd"/>
      <w:r w:rsidRPr="00E0005C">
        <w:t xml:space="preserve">= NULL &amp;&amp; </w:t>
      </w:r>
      <w:proofErr w:type="spellStart"/>
      <w:r w:rsidRPr="00E0005C">
        <w:t>prev</w:t>
      </w:r>
      <w:proofErr w:type="spellEnd"/>
      <w:r w:rsidRPr="00E0005C">
        <w:t xml:space="preserve">-&gt;status == THREAD_DYING &amp;&amp; </w:t>
      </w:r>
      <w:proofErr w:type="spellStart"/>
      <w:r w:rsidRPr="00E0005C">
        <w:t>prev</w:t>
      </w:r>
      <w:proofErr w:type="spellEnd"/>
      <w:r w:rsidRPr="00E0005C">
        <w:t xml:space="preserve"> != </w:t>
      </w:r>
      <w:proofErr w:type="spellStart"/>
      <w:r w:rsidRPr="00E0005C">
        <w:t>initial_thread</w:t>
      </w:r>
      <w:proofErr w:type="spellEnd"/>
      <w:r w:rsidRPr="00E0005C">
        <w:t>)</w:t>
      </w:r>
    </w:p>
    <w:p w14:paraId="1A91BF48" w14:textId="77777777" w:rsidR="00E0005C" w:rsidRPr="00E0005C" w:rsidRDefault="00E0005C" w:rsidP="00E0005C">
      <w:r w:rsidRPr="00E0005C">
        <w:t xml:space="preserve">    {</w:t>
      </w:r>
    </w:p>
    <w:p w14:paraId="6463EBDF" w14:textId="77777777" w:rsidR="00E0005C" w:rsidRPr="00E0005C" w:rsidRDefault="00E0005C" w:rsidP="00E0005C">
      <w:r w:rsidRPr="00E0005C">
        <w:t xml:space="preserve">      ASSERT (</w:t>
      </w:r>
      <w:proofErr w:type="spellStart"/>
      <w:proofErr w:type="gramStart"/>
      <w:r w:rsidRPr="00E0005C">
        <w:t>prev</w:t>
      </w:r>
      <w:proofErr w:type="spellEnd"/>
      <w:r w:rsidRPr="00E0005C">
        <w:t xml:space="preserve"> !</w:t>
      </w:r>
      <w:proofErr w:type="gramEnd"/>
      <w:r w:rsidRPr="00E0005C">
        <w:t>= cur);</w:t>
      </w:r>
    </w:p>
    <w:p w14:paraId="685CA51F" w14:textId="77777777" w:rsidR="00E0005C" w:rsidRPr="00E0005C" w:rsidRDefault="00E0005C" w:rsidP="00E0005C">
      <w:r w:rsidRPr="00E0005C">
        <w:t xml:space="preserve">      </w:t>
      </w:r>
      <w:proofErr w:type="spellStart"/>
      <w:r w:rsidRPr="00E0005C">
        <w:t>palloc_free_page</w:t>
      </w:r>
      <w:proofErr w:type="spellEnd"/>
      <w:r w:rsidRPr="00E0005C">
        <w:t xml:space="preserve"> (</w:t>
      </w:r>
      <w:proofErr w:type="spellStart"/>
      <w:r w:rsidRPr="00E0005C">
        <w:t>prev</w:t>
      </w:r>
      <w:proofErr w:type="spellEnd"/>
      <w:r w:rsidRPr="00E0005C">
        <w:t>);</w:t>
      </w:r>
    </w:p>
    <w:p w14:paraId="453791AB" w14:textId="77777777" w:rsidR="00E0005C" w:rsidRPr="00E0005C" w:rsidRDefault="00E0005C" w:rsidP="00E0005C">
      <w:r w:rsidRPr="00E0005C">
        <w:t xml:space="preserve">    }</w:t>
      </w:r>
    </w:p>
    <w:p w14:paraId="7FDC2D2D" w14:textId="77777777" w:rsidR="00E0005C" w:rsidRPr="00E0005C" w:rsidRDefault="00E0005C" w:rsidP="00E0005C">
      <w:r w:rsidRPr="00E0005C">
        <w:t>}</w:t>
      </w:r>
    </w:p>
    <w:p w14:paraId="3CBE124E" w14:textId="77777777" w:rsidR="00E0005C" w:rsidRPr="00E0005C" w:rsidRDefault="00E0005C" w:rsidP="00E0005C">
      <w:pPr>
        <w:rPr>
          <w:b/>
          <w:bCs/>
        </w:rPr>
      </w:pPr>
    </w:p>
    <w:p w14:paraId="38B071BC" w14:textId="77777777" w:rsidR="00BA3B93" w:rsidRPr="00532619" w:rsidRDefault="00BA3B93" w:rsidP="001E7551">
      <w:pPr>
        <w:rPr>
          <w:rFonts w:hint="eastAsia"/>
        </w:rPr>
      </w:pPr>
    </w:p>
    <w:sectPr w:rsidR="00BA3B93" w:rsidRPr="00532619" w:rsidSect="004D4FB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Times">
    <w:panose1 w:val="00000500000000020000"/>
    <w:charset w:val="00"/>
    <w:family w:val="roman"/>
    <w:pitch w:val="variable"/>
    <w:sig w:usb0="00000003" w:usb1="00000000" w:usb2="00000000" w:usb3="00000000" w:csb0="00000001" w:csb1="00000000"/>
  </w:font>
  <w:font w:name="Songti SC">
    <w:panose1 w:val="02010600040101010101"/>
    <w:charset w:val="86"/>
    <w:family w:val="roman"/>
    <w:pitch w:val="variable"/>
    <w:sig w:usb0="00000287" w:usb1="080F0000" w:usb2="00000010" w:usb3="00000000" w:csb0="0004009F" w:csb1="00000000"/>
  </w:font>
  <w:font w:name="PingFang SC">
    <w:panose1 w:val="020B0400000000000000"/>
    <w:charset w:val="86"/>
    <w:family w:val="swiss"/>
    <w:pitch w:val="variable"/>
    <w:sig w:usb0="A00002FF" w:usb1="7ACFFDFB" w:usb2="00000016" w:usb3="00000000" w:csb0="0014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5FF32AAC"/>
    <w:multiLevelType w:val="multilevel"/>
    <w:tmpl w:val="64A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7B540A"/>
    <w:multiLevelType w:val="multilevel"/>
    <w:tmpl w:val="8832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CA94450"/>
    <w:multiLevelType w:val="hybridMultilevel"/>
    <w:tmpl w:val="C7603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3A0"/>
    <w:rsid w:val="00074E0E"/>
    <w:rsid w:val="000F0D33"/>
    <w:rsid w:val="001E7551"/>
    <w:rsid w:val="001E765C"/>
    <w:rsid w:val="002A6E6C"/>
    <w:rsid w:val="002B7303"/>
    <w:rsid w:val="003561E0"/>
    <w:rsid w:val="003E4F3A"/>
    <w:rsid w:val="00406582"/>
    <w:rsid w:val="0048206B"/>
    <w:rsid w:val="00486ED4"/>
    <w:rsid w:val="004D047F"/>
    <w:rsid w:val="005211DD"/>
    <w:rsid w:val="00532619"/>
    <w:rsid w:val="005A7865"/>
    <w:rsid w:val="005B565A"/>
    <w:rsid w:val="00723840"/>
    <w:rsid w:val="007A2C74"/>
    <w:rsid w:val="00891282"/>
    <w:rsid w:val="00894289"/>
    <w:rsid w:val="00944CF3"/>
    <w:rsid w:val="00A10C34"/>
    <w:rsid w:val="00A54B81"/>
    <w:rsid w:val="00AB2D94"/>
    <w:rsid w:val="00BA3B93"/>
    <w:rsid w:val="00C11EDC"/>
    <w:rsid w:val="00C33ADF"/>
    <w:rsid w:val="00E0005C"/>
    <w:rsid w:val="00E40BE6"/>
    <w:rsid w:val="00EE4D3C"/>
    <w:rsid w:val="00F373A0"/>
    <w:rsid w:val="00F801D7"/>
    <w:rsid w:val="00F91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3EA9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4B81"/>
    <w:pPr>
      <w:ind w:firstLineChars="200" w:firstLine="420"/>
    </w:pPr>
    <w:rPr>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8240">
      <w:bodyDiv w:val="1"/>
      <w:marLeft w:val="0"/>
      <w:marRight w:val="0"/>
      <w:marTop w:val="0"/>
      <w:marBottom w:val="0"/>
      <w:divBdr>
        <w:top w:val="none" w:sz="0" w:space="0" w:color="auto"/>
        <w:left w:val="none" w:sz="0" w:space="0" w:color="auto"/>
        <w:bottom w:val="none" w:sz="0" w:space="0" w:color="auto"/>
        <w:right w:val="none" w:sz="0" w:space="0" w:color="auto"/>
      </w:divBdr>
    </w:div>
    <w:div w:id="137721990">
      <w:bodyDiv w:val="1"/>
      <w:marLeft w:val="0"/>
      <w:marRight w:val="0"/>
      <w:marTop w:val="0"/>
      <w:marBottom w:val="0"/>
      <w:divBdr>
        <w:top w:val="none" w:sz="0" w:space="0" w:color="auto"/>
        <w:left w:val="none" w:sz="0" w:space="0" w:color="auto"/>
        <w:bottom w:val="none" w:sz="0" w:space="0" w:color="auto"/>
        <w:right w:val="none" w:sz="0" w:space="0" w:color="auto"/>
      </w:divBdr>
    </w:div>
    <w:div w:id="224604840">
      <w:bodyDiv w:val="1"/>
      <w:marLeft w:val="0"/>
      <w:marRight w:val="0"/>
      <w:marTop w:val="0"/>
      <w:marBottom w:val="0"/>
      <w:divBdr>
        <w:top w:val="none" w:sz="0" w:space="0" w:color="auto"/>
        <w:left w:val="none" w:sz="0" w:space="0" w:color="auto"/>
        <w:bottom w:val="none" w:sz="0" w:space="0" w:color="auto"/>
        <w:right w:val="none" w:sz="0" w:space="0" w:color="auto"/>
      </w:divBdr>
    </w:div>
    <w:div w:id="271133208">
      <w:bodyDiv w:val="1"/>
      <w:marLeft w:val="0"/>
      <w:marRight w:val="0"/>
      <w:marTop w:val="0"/>
      <w:marBottom w:val="0"/>
      <w:divBdr>
        <w:top w:val="none" w:sz="0" w:space="0" w:color="auto"/>
        <w:left w:val="none" w:sz="0" w:space="0" w:color="auto"/>
        <w:bottom w:val="none" w:sz="0" w:space="0" w:color="auto"/>
        <w:right w:val="none" w:sz="0" w:space="0" w:color="auto"/>
      </w:divBdr>
    </w:div>
    <w:div w:id="355547554">
      <w:bodyDiv w:val="1"/>
      <w:marLeft w:val="0"/>
      <w:marRight w:val="0"/>
      <w:marTop w:val="0"/>
      <w:marBottom w:val="0"/>
      <w:divBdr>
        <w:top w:val="none" w:sz="0" w:space="0" w:color="auto"/>
        <w:left w:val="none" w:sz="0" w:space="0" w:color="auto"/>
        <w:bottom w:val="none" w:sz="0" w:space="0" w:color="auto"/>
        <w:right w:val="none" w:sz="0" w:space="0" w:color="auto"/>
      </w:divBdr>
    </w:div>
    <w:div w:id="461851651">
      <w:bodyDiv w:val="1"/>
      <w:marLeft w:val="0"/>
      <w:marRight w:val="0"/>
      <w:marTop w:val="0"/>
      <w:marBottom w:val="0"/>
      <w:divBdr>
        <w:top w:val="none" w:sz="0" w:space="0" w:color="auto"/>
        <w:left w:val="none" w:sz="0" w:space="0" w:color="auto"/>
        <w:bottom w:val="none" w:sz="0" w:space="0" w:color="auto"/>
        <w:right w:val="none" w:sz="0" w:space="0" w:color="auto"/>
      </w:divBdr>
    </w:div>
    <w:div w:id="517818398">
      <w:bodyDiv w:val="1"/>
      <w:marLeft w:val="0"/>
      <w:marRight w:val="0"/>
      <w:marTop w:val="0"/>
      <w:marBottom w:val="0"/>
      <w:divBdr>
        <w:top w:val="none" w:sz="0" w:space="0" w:color="auto"/>
        <w:left w:val="none" w:sz="0" w:space="0" w:color="auto"/>
        <w:bottom w:val="none" w:sz="0" w:space="0" w:color="auto"/>
        <w:right w:val="none" w:sz="0" w:space="0" w:color="auto"/>
      </w:divBdr>
    </w:div>
    <w:div w:id="534654098">
      <w:bodyDiv w:val="1"/>
      <w:marLeft w:val="0"/>
      <w:marRight w:val="0"/>
      <w:marTop w:val="0"/>
      <w:marBottom w:val="0"/>
      <w:divBdr>
        <w:top w:val="none" w:sz="0" w:space="0" w:color="auto"/>
        <w:left w:val="none" w:sz="0" w:space="0" w:color="auto"/>
        <w:bottom w:val="none" w:sz="0" w:space="0" w:color="auto"/>
        <w:right w:val="none" w:sz="0" w:space="0" w:color="auto"/>
      </w:divBdr>
    </w:div>
    <w:div w:id="624166071">
      <w:bodyDiv w:val="1"/>
      <w:marLeft w:val="0"/>
      <w:marRight w:val="0"/>
      <w:marTop w:val="0"/>
      <w:marBottom w:val="0"/>
      <w:divBdr>
        <w:top w:val="none" w:sz="0" w:space="0" w:color="auto"/>
        <w:left w:val="none" w:sz="0" w:space="0" w:color="auto"/>
        <w:bottom w:val="none" w:sz="0" w:space="0" w:color="auto"/>
        <w:right w:val="none" w:sz="0" w:space="0" w:color="auto"/>
      </w:divBdr>
    </w:div>
    <w:div w:id="626474459">
      <w:bodyDiv w:val="1"/>
      <w:marLeft w:val="0"/>
      <w:marRight w:val="0"/>
      <w:marTop w:val="0"/>
      <w:marBottom w:val="0"/>
      <w:divBdr>
        <w:top w:val="none" w:sz="0" w:space="0" w:color="auto"/>
        <w:left w:val="none" w:sz="0" w:space="0" w:color="auto"/>
        <w:bottom w:val="none" w:sz="0" w:space="0" w:color="auto"/>
        <w:right w:val="none" w:sz="0" w:space="0" w:color="auto"/>
      </w:divBdr>
    </w:div>
    <w:div w:id="903754795">
      <w:bodyDiv w:val="1"/>
      <w:marLeft w:val="0"/>
      <w:marRight w:val="0"/>
      <w:marTop w:val="0"/>
      <w:marBottom w:val="0"/>
      <w:divBdr>
        <w:top w:val="none" w:sz="0" w:space="0" w:color="auto"/>
        <w:left w:val="none" w:sz="0" w:space="0" w:color="auto"/>
        <w:bottom w:val="none" w:sz="0" w:space="0" w:color="auto"/>
        <w:right w:val="none" w:sz="0" w:space="0" w:color="auto"/>
      </w:divBdr>
    </w:div>
    <w:div w:id="918053245">
      <w:bodyDiv w:val="1"/>
      <w:marLeft w:val="0"/>
      <w:marRight w:val="0"/>
      <w:marTop w:val="0"/>
      <w:marBottom w:val="0"/>
      <w:divBdr>
        <w:top w:val="none" w:sz="0" w:space="0" w:color="auto"/>
        <w:left w:val="none" w:sz="0" w:space="0" w:color="auto"/>
        <w:bottom w:val="none" w:sz="0" w:space="0" w:color="auto"/>
        <w:right w:val="none" w:sz="0" w:space="0" w:color="auto"/>
      </w:divBdr>
    </w:div>
    <w:div w:id="1048144017">
      <w:bodyDiv w:val="1"/>
      <w:marLeft w:val="0"/>
      <w:marRight w:val="0"/>
      <w:marTop w:val="0"/>
      <w:marBottom w:val="0"/>
      <w:divBdr>
        <w:top w:val="none" w:sz="0" w:space="0" w:color="auto"/>
        <w:left w:val="none" w:sz="0" w:space="0" w:color="auto"/>
        <w:bottom w:val="none" w:sz="0" w:space="0" w:color="auto"/>
        <w:right w:val="none" w:sz="0" w:space="0" w:color="auto"/>
      </w:divBdr>
    </w:div>
    <w:div w:id="1132747969">
      <w:bodyDiv w:val="1"/>
      <w:marLeft w:val="0"/>
      <w:marRight w:val="0"/>
      <w:marTop w:val="0"/>
      <w:marBottom w:val="0"/>
      <w:divBdr>
        <w:top w:val="none" w:sz="0" w:space="0" w:color="auto"/>
        <w:left w:val="none" w:sz="0" w:space="0" w:color="auto"/>
        <w:bottom w:val="none" w:sz="0" w:space="0" w:color="auto"/>
        <w:right w:val="none" w:sz="0" w:space="0" w:color="auto"/>
      </w:divBdr>
    </w:div>
    <w:div w:id="1230115086">
      <w:bodyDiv w:val="1"/>
      <w:marLeft w:val="0"/>
      <w:marRight w:val="0"/>
      <w:marTop w:val="0"/>
      <w:marBottom w:val="0"/>
      <w:divBdr>
        <w:top w:val="none" w:sz="0" w:space="0" w:color="auto"/>
        <w:left w:val="none" w:sz="0" w:space="0" w:color="auto"/>
        <w:bottom w:val="none" w:sz="0" w:space="0" w:color="auto"/>
        <w:right w:val="none" w:sz="0" w:space="0" w:color="auto"/>
      </w:divBdr>
    </w:div>
    <w:div w:id="1298409607">
      <w:bodyDiv w:val="1"/>
      <w:marLeft w:val="0"/>
      <w:marRight w:val="0"/>
      <w:marTop w:val="0"/>
      <w:marBottom w:val="0"/>
      <w:divBdr>
        <w:top w:val="none" w:sz="0" w:space="0" w:color="auto"/>
        <w:left w:val="none" w:sz="0" w:space="0" w:color="auto"/>
        <w:bottom w:val="none" w:sz="0" w:space="0" w:color="auto"/>
        <w:right w:val="none" w:sz="0" w:space="0" w:color="auto"/>
      </w:divBdr>
    </w:div>
    <w:div w:id="1325741004">
      <w:bodyDiv w:val="1"/>
      <w:marLeft w:val="0"/>
      <w:marRight w:val="0"/>
      <w:marTop w:val="0"/>
      <w:marBottom w:val="0"/>
      <w:divBdr>
        <w:top w:val="none" w:sz="0" w:space="0" w:color="auto"/>
        <w:left w:val="none" w:sz="0" w:space="0" w:color="auto"/>
        <w:bottom w:val="none" w:sz="0" w:space="0" w:color="auto"/>
        <w:right w:val="none" w:sz="0" w:space="0" w:color="auto"/>
      </w:divBdr>
    </w:div>
    <w:div w:id="1439062337">
      <w:bodyDiv w:val="1"/>
      <w:marLeft w:val="0"/>
      <w:marRight w:val="0"/>
      <w:marTop w:val="0"/>
      <w:marBottom w:val="0"/>
      <w:divBdr>
        <w:top w:val="none" w:sz="0" w:space="0" w:color="auto"/>
        <w:left w:val="none" w:sz="0" w:space="0" w:color="auto"/>
        <w:bottom w:val="none" w:sz="0" w:space="0" w:color="auto"/>
        <w:right w:val="none" w:sz="0" w:space="0" w:color="auto"/>
      </w:divBdr>
    </w:div>
    <w:div w:id="1600940956">
      <w:bodyDiv w:val="1"/>
      <w:marLeft w:val="0"/>
      <w:marRight w:val="0"/>
      <w:marTop w:val="0"/>
      <w:marBottom w:val="0"/>
      <w:divBdr>
        <w:top w:val="none" w:sz="0" w:space="0" w:color="auto"/>
        <w:left w:val="none" w:sz="0" w:space="0" w:color="auto"/>
        <w:bottom w:val="none" w:sz="0" w:space="0" w:color="auto"/>
        <w:right w:val="none" w:sz="0" w:space="0" w:color="auto"/>
      </w:divBdr>
      <w:divsChild>
        <w:div w:id="1693921470">
          <w:blockQuote w:val="1"/>
          <w:marLeft w:val="0"/>
          <w:marRight w:val="0"/>
          <w:marTop w:val="0"/>
          <w:marBottom w:val="240"/>
          <w:divBdr>
            <w:top w:val="none" w:sz="0" w:space="0" w:color="auto"/>
            <w:left w:val="single" w:sz="24" w:space="12" w:color="DFE2E5"/>
            <w:bottom w:val="none" w:sz="0" w:space="0" w:color="auto"/>
            <w:right w:val="none" w:sz="0" w:space="0" w:color="auto"/>
          </w:divBdr>
        </w:div>
        <w:div w:id="169489631">
          <w:marLeft w:val="0"/>
          <w:marRight w:val="0"/>
          <w:marTop w:val="0"/>
          <w:marBottom w:val="240"/>
          <w:divBdr>
            <w:top w:val="none" w:sz="0" w:space="0" w:color="auto"/>
            <w:left w:val="none" w:sz="0" w:space="0" w:color="auto"/>
            <w:bottom w:val="none" w:sz="0" w:space="0" w:color="auto"/>
            <w:right w:val="none" w:sz="0" w:space="0" w:color="auto"/>
          </w:divBdr>
        </w:div>
        <w:div w:id="1506164242">
          <w:marLeft w:val="0"/>
          <w:marRight w:val="0"/>
          <w:marTop w:val="0"/>
          <w:marBottom w:val="240"/>
          <w:divBdr>
            <w:top w:val="none" w:sz="0" w:space="0" w:color="auto"/>
            <w:left w:val="none" w:sz="0" w:space="0" w:color="auto"/>
            <w:bottom w:val="none" w:sz="0" w:space="0" w:color="auto"/>
            <w:right w:val="none" w:sz="0" w:space="0" w:color="auto"/>
          </w:divBdr>
        </w:div>
        <w:div w:id="1550141850">
          <w:marLeft w:val="0"/>
          <w:marRight w:val="0"/>
          <w:marTop w:val="0"/>
          <w:marBottom w:val="240"/>
          <w:divBdr>
            <w:top w:val="none" w:sz="0" w:space="0" w:color="auto"/>
            <w:left w:val="none" w:sz="0" w:space="0" w:color="auto"/>
            <w:bottom w:val="none" w:sz="0" w:space="0" w:color="auto"/>
            <w:right w:val="none" w:sz="0" w:space="0" w:color="auto"/>
          </w:divBdr>
        </w:div>
        <w:div w:id="1056394280">
          <w:marLeft w:val="0"/>
          <w:marRight w:val="0"/>
          <w:marTop w:val="0"/>
          <w:marBottom w:val="240"/>
          <w:divBdr>
            <w:top w:val="none" w:sz="0" w:space="0" w:color="auto"/>
            <w:left w:val="none" w:sz="0" w:space="0" w:color="auto"/>
            <w:bottom w:val="none" w:sz="0" w:space="0" w:color="auto"/>
            <w:right w:val="none" w:sz="0" w:space="0" w:color="auto"/>
          </w:divBdr>
        </w:div>
        <w:div w:id="1218466848">
          <w:marLeft w:val="0"/>
          <w:marRight w:val="0"/>
          <w:marTop w:val="0"/>
          <w:marBottom w:val="240"/>
          <w:divBdr>
            <w:top w:val="none" w:sz="0" w:space="0" w:color="auto"/>
            <w:left w:val="none" w:sz="0" w:space="0" w:color="auto"/>
            <w:bottom w:val="none" w:sz="0" w:space="0" w:color="auto"/>
            <w:right w:val="none" w:sz="0" w:space="0" w:color="auto"/>
          </w:divBdr>
        </w:div>
        <w:div w:id="1946108272">
          <w:marLeft w:val="0"/>
          <w:marRight w:val="0"/>
          <w:marTop w:val="0"/>
          <w:marBottom w:val="240"/>
          <w:divBdr>
            <w:top w:val="none" w:sz="0" w:space="0" w:color="auto"/>
            <w:left w:val="none" w:sz="0" w:space="0" w:color="auto"/>
            <w:bottom w:val="none" w:sz="0" w:space="0" w:color="auto"/>
            <w:right w:val="none" w:sz="0" w:space="0" w:color="auto"/>
          </w:divBdr>
        </w:div>
        <w:div w:id="85200933">
          <w:marLeft w:val="0"/>
          <w:marRight w:val="0"/>
          <w:marTop w:val="0"/>
          <w:marBottom w:val="240"/>
          <w:divBdr>
            <w:top w:val="none" w:sz="0" w:space="0" w:color="auto"/>
            <w:left w:val="none" w:sz="0" w:space="0" w:color="auto"/>
            <w:bottom w:val="none" w:sz="0" w:space="0" w:color="auto"/>
            <w:right w:val="none" w:sz="0" w:space="0" w:color="auto"/>
          </w:divBdr>
        </w:div>
        <w:div w:id="854080977">
          <w:marLeft w:val="0"/>
          <w:marRight w:val="0"/>
          <w:marTop w:val="0"/>
          <w:marBottom w:val="240"/>
          <w:divBdr>
            <w:top w:val="none" w:sz="0" w:space="0" w:color="auto"/>
            <w:left w:val="none" w:sz="0" w:space="0" w:color="auto"/>
            <w:bottom w:val="none" w:sz="0" w:space="0" w:color="auto"/>
            <w:right w:val="none" w:sz="0" w:space="0" w:color="auto"/>
          </w:divBdr>
        </w:div>
        <w:div w:id="193157111">
          <w:marLeft w:val="0"/>
          <w:marRight w:val="0"/>
          <w:marTop w:val="0"/>
          <w:marBottom w:val="240"/>
          <w:divBdr>
            <w:top w:val="none" w:sz="0" w:space="0" w:color="auto"/>
            <w:left w:val="none" w:sz="0" w:space="0" w:color="auto"/>
            <w:bottom w:val="none" w:sz="0" w:space="0" w:color="auto"/>
            <w:right w:val="none" w:sz="0" w:space="0" w:color="auto"/>
          </w:divBdr>
        </w:div>
        <w:div w:id="774642585">
          <w:marLeft w:val="0"/>
          <w:marRight w:val="0"/>
          <w:marTop w:val="0"/>
          <w:marBottom w:val="240"/>
          <w:divBdr>
            <w:top w:val="none" w:sz="0" w:space="0" w:color="auto"/>
            <w:left w:val="none" w:sz="0" w:space="0" w:color="auto"/>
            <w:bottom w:val="none" w:sz="0" w:space="0" w:color="auto"/>
            <w:right w:val="none" w:sz="0" w:space="0" w:color="auto"/>
          </w:divBdr>
        </w:div>
        <w:div w:id="1141531487">
          <w:blockQuote w:val="1"/>
          <w:marLeft w:val="0"/>
          <w:marRight w:val="0"/>
          <w:marTop w:val="0"/>
          <w:marBottom w:val="240"/>
          <w:divBdr>
            <w:top w:val="none" w:sz="0" w:space="0" w:color="auto"/>
            <w:left w:val="single" w:sz="24" w:space="12" w:color="DFE2E5"/>
            <w:bottom w:val="none" w:sz="0" w:space="0" w:color="auto"/>
            <w:right w:val="none" w:sz="0" w:space="0" w:color="auto"/>
          </w:divBdr>
        </w:div>
        <w:div w:id="1522208557">
          <w:marLeft w:val="0"/>
          <w:marRight w:val="0"/>
          <w:marTop w:val="0"/>
          <w:marBottom w:val="240"/>
          <w:divBdr>
            <w:top w:val="none" w:sz="0" w:space="0" w:color="auto"/>
            <w:left w:val="none" w:sz="0" w:space="0" w:color="auto"/>
            <w:bottom w:val="none" w:sz="0" w:space="0" w:color="auto"/>
            <w:right w:val="none" w:sz="0" w:space="0" w:color="auto"/>
          </w:divBdr>
        </w:div>
        <w:div w:id="1236280901">
          <w:marLeft w:val="0"/>
          <w:marRight w:val="0"/>
          <w:marTop w:val="0"/>
          <w:marBottom w:val="240"/>
          <w:divBdr>
            <w:top w:val="none" w:sz="0" w:space="0" w:color="auto"/>
            <w:left w:val="none" w:sz="0" w:space="0" w:color="auto"/>
            <w:bottom w:val="none" w:sz="0" w:space="0" w:color="auto"/>
            <w:right w:val="none" w:sz="0" w:space="0" w:color="auto"/>
          </w:divBdr>
        </w:div>
        <w:div w:id="1063675006">
          <w:marLeft w:val="0"/>
          <w:marRight w:val="0"/>
          <w:marTop w:val="0"/>
          <w:marBottom w:val="240"/>
          <w:divBdr>
            <w:top w:val="none" w:sz="0" w:space="0" w:color="auto"/>
            <w:left w:val="none" w:sz="0" w:space="0" w:color="auto"/>
            <w:bottom w:val="none" w:sz="0" w:space="0" w:color="auto"/>
            <w:right w:val="none" w:sz="0" w:space="0" w:color="auto"/>
          </w:divBdr>
        </w:div>
        <w:div w:id="1274821635">
          <w:marLeft w:val="0"/>
          <w:marRight w:val="0"/>
          <w:marTop w:val="0"/>
          <w:marBottom w:val="240"/>
          <w:divBdr>
            <w:top w:val="none" w:sz="0" w:space="0" w:color="auto"/>
            <w:left w:val="none" w:sz="0" w:space="0" w:color="auto"/>
            <w:bottom w:val="none" w:sz="0" w:space="0" w:color="auto"/>
            <w:right w:val="none" w:sz="0" w:space="0" w:color="auto"/>
          </w:divBdr>
        </w:div>
        <w:div w:id="1155492218">
          <w:marLeft w:val="0"/>
          <w:marRight w:val="0"/>
          <w:marTop w:val="0"/>
          <w:marBottom w:val="240"/>
          <w:divBdr>
            <w:top w:val="none" w:sz="0" w:space="0" w:color="auto"/>
            <w:left w:val="none" w:sz="0" w:space="0" w:color="auto"/>
            <w:bottom w:val="none" w:sz="0" w:space="0" w:color="auto"/>
            <w:right w:val="none" w:sz="0" w:space="0" w:color="auto"/>
          </w:divBdr>
        </w:div>
        <w:div w:id="376395558">
          <w:marLeft w:val="0"/>
          <w:marRight w:val="0"/>
          <w:marTop w:val="0"/>
          <w:marBottom w:val="240"/>
          <w:divBdr>
            <w:top w:val="none" w:sz="0" w:space="0" w:color="auto"/>
            <w:left w:val="none" w:sz="0" w:space="0" w:color="auto"/>
            <w:bottom w:val="none" w:sz="0" w:space="0" w:color="auto"/>
            <w:right w:val="none" w:sz="0" w:space="0" w:color="auto"/>
          </w:divBdr>
        </w:div>
      </w:divsChild>
    </w:div>
    <w:div w:id="2061704969">
      <w:bodyDiv w:val="1"/>
      <w:marLeft w:val="0"/>
      <w:marRight w:val="0"/>
      <w:marTop w:val="0"/>
      <w:marBottom w:val="0"/>
      <w:divBdr>
        <w:top w:val="none" w:sz="0" w:space="0" w:color="auto"/>
        <w:left w:val="none" w:sz="0" w:space="0" w:color="auto"/>
        <w:bottom w:val="none" w:sz="0" w:space="0" w:color="auto"/>
        <w:right w:val="none" w:sz="0" w:space="0" w:color="auto"/>
      </w:divBdr>
      <w:divsChild>
        <w:div w:id="411781880">
          <w:blockQuote w:val="1"/>
          <w:marLeft w:val="0"/>
          <w:marRight w:val="0"/>
          <w:marTop w:val="0"/>
          <w:marBottom w:val="240"/>
          <w:divBdr>
            <w:top w:val="none" w:sz="0" w:space="0" w:color="auto"/>
            <w:left w:val="single" w:sz="24" w:space="12" w:color="DFE2E5"/>
            <w:bottom w:val="none" w:sz="0" w:space="0" w:color="auto"/>
            <w:right w:val="none" w:sz="0" w:space="0" w:color="auto"/>
          </w:divBdr>
        </w:div>
        <w:div w:id="825244041">
          <w:marLeft w:val="0"/>
          <w:marRight w:val="0"/>
          <w:marTop w:val="0"/>
          <w:marBottom w:val="240"/>
          <w:divBdr>
            <w:top w:val="none" w:sz="0" w:space="0" w:color="auto"/>
            <w:left w:val="none" w:sz="0" w:space="0" w:color="auto"/>
            <w:bottom w:val="none" w:sz="0" w:space="0" w:color="auto"/>
            <w:right w:val="none" w:sz="0" w:space="0" w:color="auto"/>
          </w:divBdr>
        </w:div>
        <w:div w:id="1642029946">
          <w:marLeft w:val="0"/>
          <w:marRight w:val="0"/>
          <w:marTop w:val="0"/>
          <w:marBottom w:val="240"/>
          <w:divBdr>
            <w:top w:val="none" w:sz="0" w:space="0" w:color="auto"/>
            <w:left w:val="none" w:sz="0" w:space="0" w:color="auto"/>
            <w:bottom w:val="none" w:sz="0" w:space="0" w:color="auto"/>
            <w:right w:val="none" w:sz="0" w:space="0" w:color="auto"/>
          </w:divBdr>
        </w:div>
        <w:div w:id="1865905050">
          <w:marLeft w:val="0"/>
          <w:marRight w:val="0"/>
          <w:marTop w:val="0"/>
          <w:marBottom w:val="240"/>
          <w:divBdr>
            <w:top w:val="none" w:sz="0" w:space="0" w:color="auto"/>
            <w:left w:val="none" w:sz="0" w:space="0" w:color="auto"/>
            <w:bottom w:val="none" w:sz="0" w:space="0" w:color="auto"/>
            <w:right w:val="none" w:sz="0" w:space="0" w:color="auto"/>
          </w:divBdr>
        </w:div>
        <w:div w:id="222713461">
          <w:marLeft w:val="0"/>
          <w:marRight w:val="0"/>
          <w:marTop w:val="0"/>
          <w:marBottom w:val="240"/>
          <w:divBdr>
            <w:top w:val="none" w:sz="0" w:space="0" w:color="auto"/>
            <w:left w:val="none" w:sz="0" w:space="0" w:color="auto"/>
            <w:bottom w:val="none" w:sz="0" w:space="0" w:color="auto"/>
            <w:right w:val="none" w:sz="0" w:space="0" w:color="auto"/>
          </w:divBdr>
        </w:div>
        <w:div w:id="1593660321">
          <w:marLeft w:val="0"/>
          <w:marRight w:val="0"/>
          <w:marTop w:val="0"/>
          <w:marBottom w:val="240"/>
          <w:divBdr>
            <w:top w:val="none" w:sz="0" w:space="0" w:color="auto"/>
            <w:left w:val="none" w:sz="0" w:space="0" w:color="auto"/>
            <w:bottom w:val="none" w:sz="0" w:space="0" w:color="auto"/>
            <w:right w:val="none" w:sz="0" w:space="0" w:color="auto"/>
          </w:divBdr>
        </w:div>
        <w:div w:id="1892383879">
          <w:marLeft w:val="0"/>
          <w:marRight w:val="0"/>
          <w:marTop w:val="0"/>
          <w:marBottom w:val="240"/>
          <w:divBdr>
            <w:top w:val="none" w:sz="0" w:space="0" w:color="auto"/>
            <w:left w:val="none" w:sz="0" w:space="0" w:color="auto"/>
            <w:bottom w:val="none" w:sz="0" w:space="0" w:color="auto"/>
            <w:right w:val="none" w:sz="0" w:space="0" w:color="auto"/>
          </w:divBdr>
        </w:div>
        <w:div w:id="1652633450">
          <w:marLeft w:val="0"/>
          <w:marRight w:val="0"/>
          <w:marTop w:val="0"/>
          <w:marBottom w:val="240"/>
          <w:divBdr>
            <w:top w:val="none" w:sz="0" w:space="0" w:color="auto"/>
            <w:left w:val="none" w:sz="0" w:space="0" w:color="auto"/>
            <w:bottom w:val="none" w:sz="0" w:space="0" w:color="auto"/>
            <w:right w:val="none" w:sz="0" w:space="0" w:color="auto"/>
          </w:divBdr>
        </w:div>
        <w:div w:id="1491169807">
          <w:marLeft w:val="0"/>
          <w:marRight w:val="0"/>
          <w:marTop w:val="0"/>
          <w:marBottom w:val="240"/>
          <w:divBdr>
            <w:top w:val="none" w:sz="0" w:space="0" w:color="auto"/>
            <w:left w:val="none" w:sz="0" w:space="0" w:color="auto"/>
            <w:bottom w:val="none" w:sz="0" w:space="0" w:color="auto"/>
            <w:right w:val="none" w:sz="0" w:space="0" w:color="auto"/>
          </w:divBdr>
        </w:div>
        <w:div w:id="276304093">
          <w:marLeft w:val="0"/>
          <w:marRight w:val="0"/>
          <w:marTop w:val="0"/>
          <w:marBottom w:val="240"/>
          <w:divBdr>
            <w:top w:val="none" w:sz="0" w:space="0" w:color="auto"/>
            <w:left w:val="none" w:sz="0" w:space="0" w:color="auto"/>
            <w:bottom w:val="none" w:sz="0" w:space="0" w:color="auto"/>
            <w:right w:val="none" w:sz="0" w:space="0" w:color="auto"/>
          </w:divBdr>
        </w:div>
        <w:div w:id="1829709422">
          <w:marLeft w:val="0"/>
          <w:marRight w:val="0"/>
          <w:marTop w:val="0"/>
          <w:marBottom w:val="240"/>
          <w:divBdr>
            <w:top w:val="none" w:sz="0" w:space="0" w:color="auto"/>
            <w:left w:val="none" w:sz="0" w:space="0" w:color="auto"/>
            <w:bottom w:val="none" w:sz="0" w:space="0" w:color="auto"/>
            <w:right w:val="none" w:sz="0" w:space="0" w:color="auto"/>
          </w:divBdr>
        </w:div>
        <w:div w:id="976910198">
          <w:blockQuote w:val="1"/>
          <w:marLeft w:val="0"/>
          <w:marRight w:val="0"/>
          <w:marTop w:val="0"/>
          <w:marBottom w:val="240"/>
          <w:divBdr>
            <w:top w:val="none" w:sz="0" w:space="0" w:color="auto"/>
            <w:left w:val="single" w:sz="24" w:space="12" w:color="DFE2E5"/>
            <w:bottom w:val="none" w:sz="0" w:space="0" w:color="auto"/>
            <w:right w:val="none" w:sz="0" w:space="0" w:color="auto"/>
          </w:divBdr>
        </w:div>
        <w:div w:id="340398916">
          <w:marLeft w:val="0"/>
          <w:marRight w:val="0"/>
          <w:marTop w:val="0"/>
          <w:marBottom w:val="240"/>
          <w:divBdr>
            <w:top w:val="none" w:sz="0" w:space="0" w:color="auto"/>
            <w:left w:val="none" w:sz="0" w:space="0" w:color="auto"/>
            <w:bottom w:val="none" w:sz="0" w:space="0" w:color="auto"/>
            <w:right w:val="none" w:sz="0" w:space="0" w:color="auto"/>
          </w:divBdr>
        </w:div>
        <w:div w:id="852692561">
          <w:marLeft w:val="0"/>
          <w:marRight w:val="0"/>
          <w:marTop w:val="0"/>
          <w:marBottom w:val="240"/>
          <w:divBdr>
            <w:top w:val="none" w:sz="0" w:space="0" w:color="auto"/>
            <w:left w:val="none" w:sz="0" w:space="0" w:color="auto"/>
            <w:bottom w:val="none" w:sz="0" w:space="0" w:color="auto"/>
            <w:right w:val="none" w:sz="0" w:space="0" w:color="auto"/>
          </w:divBdr>
        </w:div>
        <w:div w:id="936402722">
          <w:marLeft w:val="0"/>
          <w:marRight w:val="0"/>
          <w:marTop w:val="0"/>
          <w:marBottom w:val="240"/>
          <w:divBdr>
            <w:top w:val="none" w:sz="0" w:space="0" w:color="auto"/>
            <w:left w:val="none" w:sz="0" w:space="0" w:color="auto"/>
            <w:bottom w:val="none" w:sz="0" w:space="0" w:color="auto"/>
            <w:right w:val="none" w:sz="0" w:space="0" w:color="auto"/>
          </w:divBdr>
        </w:div>
        <w:div w:id="921331345">
          <w:marLeft w:val="0"/>
          <w:marRight w:val="0"/>
          <w:marTop w:val="0"/>
          <w:marBottom w:val="240"/>
          <w:divBdr>
            <w:top w:val="none" w:sz="0" w:space="0" w:color="auto"/>
            <w:left w:val="none" w:sz="0" w:space="0" w:color="auto"/>
            <w:bottom w:val="none" w:sz="0" w:space="0" w:color="auto"/>
            <w:right w:val="none" w:sz="0" w:space="0" w:color="auto"/>
          </w:divBdr>
        </w:div>
        <w:div w:id="1862281498">
          <w:marLeft w:val="0"/>
          <w:marRight w:val="0"/>
          <w:marTop w:val="0"/>
          <w:marBottom w:val="240"/>
          <w:divBdr>
            <w:top w:val="none" w:sz="0" w:space="0" w:color="auto"/>
            <w:left w:val="none" w:sz="0" w:space="0" w:color="auto"/>
            <w:bottom w:val="none" w:sz="0" w:space="0" w:color="auto"/>
            <w:right w:val="none" w:sz="0" w:space="0" w:color="auto"/>
          </w:divBdr>
        </w:div>
        <w:div w:id="1654531438">
          <w:marLeft w:val="0"/>
          <w:marRight w:val="0"/>
          <w:marTop w:val="0"/>
          <w:marBottom w:val="24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14</Pages>
  <Words>1450</Words>
  <Characters>8267</Characters>
  <Application>Microsoft Macintosh Word</Application>
  <DocSecurity>0</DocSecurity>
  <Lines>68</Lines>
  <Paragraphs>19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2019-04-08T09:50:00Z</dcterms:created>
  <dcterms:modified xsi:type="dcterms:W3CDTF">2019-04-08T13:14:00Z</dcterms:modified>
</cp:coreProperties>
</file>